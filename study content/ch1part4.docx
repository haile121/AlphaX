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E9CFF">
      <w:pPr>
        <w:pStyle w:val="8"/>
        <w:keepNext w:val="0"/>
        <w:keepLines w:val="0"/>
        <w:widowControl/>
        <w:suppressLineNumbers w:val="0"/>
        <w:ind w:right="720"/>
        <w:jc w:val="center"/>
        <w:rPr>
          <w:rFonts w:hint="default" w:ascii="Segoe UI Emoji" w:hAnsi="Segoe UI Emoji" w:cs="Segoe UI Emoji"/>
          <w:b w:val="0"/>
          <w:bCs w:val="0"/>
        </w:rPr>
      </w:pPr>
      <w:bookmarkStart w:id="0" w:name="_GoBack"/>
      <w:bookmarkEnd w:id="0"/>
      <w:r>
        <w:rPr>
          <w:rStyle w:val="9"/>
          <w:rFonts w:hint="default" w:ascii="Segoe UI Emoji" w:hAnsi="Segoe UI Emoji" w:eastAsia="SimSun" w:cs="Segoe UI Emoji"/>
          <w:sz w:val="24"/>
          <w:szCs w:val="24"/>
        </w:rPr>
        <w:t>1.8. Compilers and Interpreters</w:t>
      </w:r>
      <w:r>
        <w:rPr>
          <w:rFonts w:hint="default" w:ascii="Segoe UI Emoji" w:hAnsi="Segoe UI Emoji" w:eastAsia="SimSun" w:cs="Segoe UI Emoji"/>
          <w:sz w:val="24"/>
          <w:szCs w:val="24"/>
        </w:rPr>
        <w:t xml:space="preserve"> </w:t>
      </w:r>
      <w:r>
        <w:rPr>
          <w:rFonts w:hint="default" w:ascii="Segoe UI Emoji" w:hAnsi="Segoe UI Emoji" w:eastAsia="SimSun" w:cs="Segoe UI Emoji"/>
          <w:sz w:val="24"/>
          <w:szCs w:val="24"/>
        </w:rPr>
        <w:br w:type="textWrapping"/>
      </w:r>
      <w:r>
        <w:rPr>
          <w:rFonts w:hint="default" w:ascii="Segoe UI Emoji" w:hAnsi="Segoe UI Emoji" w:eastAsia="SimSun" w:cs="Segoe UI Emoji"/>
          <w:b w:val="0"/>
          <w:bCs w:val="0"/>
          <w:sz w:val="24"/>
          <w:szCs w:val="24"/>
        </w:rPr>
        <w:t>Any program written in a language other than machine language needs to be translated to machine language. The set of instructions that do this task are known as translators.</w:t>
      </w:r>
      <w:r>
        <w:rPr>
          <w:rFonts w:hint="default" w:ascii="Segoe UI Emoji" w:hAnsi="Segoe UI Emoji" w:eastAsia="SimSun" w:cs="Segoe UI Emoji"/>
          <w:b w:val="0"/>
          <w:bCs w:val="0"/>
          <w:sz w:val="24"/>
          <w:szCs w:val="24"/>
        </w:rPr>
        <w:br w:type="textWrapping"/>
      </w:r>
      <w:r>
        <w:rPr>
          <w:rFonts w:hint="default" w:ascii="Segoe UI Emoji" w:hAnsi="Segoe UI Emoji" w:eastAsia="SimSun" w:cs="Segoe UI Emoji"/>
          <w:b w:val="0"/>
          <w:bCs w:val="0"/>
          <w:sz w:val="24"/>
          <w:szCs w:val="24"/>
        </w:rPr>
        <w:t>There are different kinds of translator software, among which compilers and interpreters are of interest for most programmers.</w:t>
      </w:r>
    </w:p>
    <w:p w14:paraId="41FBB6A0">
      <w:pPr>
        <w:pStyle w:val="8"/>
        <w:keepNext w:val="0"/>
        <w:keepLines w:val="0"/>
        <w:widowControl/>
        <w:numPr>
          <w:ilvl w:val="0"/>
          <w:numId w:val="1"/>
        </w:numPr>
        <w:suppressLineNumbers w:val="0"/>
        <w:ind w:left="420" w:leftChars="0" w:right="720" w:hanging="420" w:firstLineChars="0"/>
        <w:rPr>
          <w:rFonts w:hint="default" w:ascii="Segoe UI Emoji" w:hAnsi="Segoe UI Emoji" w:cs="Segoe UI Emoji"/>
        </w:rPr>
      </w:pPr>
      <w:r>
        <w:rPr>
          <w:rStyle w:val="9"/>
          <w:rFonts w:hint="default" w:ascii="Segoe UI Emoji" w:hAnsi="Segoe UI Emoji" w:eastAsia="SimSun" w:cs="Segoe UI Emoji"/>
          <w:sz w:val="24"/>
          <w:szCs w:val="24"/>
        </w:rPr>
        <w:t>Compilers</w:t>
      </w:r>
      <w:r>
        <w:rPr>
          <w:rFonts w:hint="default" w:ascii="Segoe UI Emoji" w:hAnsi="Segoe UI Emoji" w:eastAsia="SimSun" w:cs="Segoe UI Emoji"/>
          <w:sz w:val="24"/>
          <w:szCs w:val="24"/>
        </w:rPr>
        <w:t>: A compiler is a computer program that translates a series of statements written in source code (a collection of statements in a specific programming language) into a resulting object code (translated instructions of the statements in a programming language). A compiler changes or translates the whole source code into executable machine code (also called object code) which is output to a file for later execution.</w:t>
      </w:r>
      <w:r>
        <w:rPr>
          <w:rFonts w:hint="default" w:ascii="Segoe UI Emoji" w:hAnsi="Segoe UI Emoji" w:eastAsia="SimSun" w:cs="Segoe UI Emoji"/>
          <w:sz w:val="24"/>
          <w:szCs w:val="24"/>
        </w:rPr>
        <w:br w:type="textWrapping"/>
      </w:r>
      <w:r>
        <w:rPr>
          <w:rFonts w:hint="default" w:ascii="Segoe UI Emoji" w:hAnsi="Segoe UI Emoji" w:eastAsia="SimSun" w:cs="Segoe UI Emoji"/>
          <w:sz w:val="24"/>
          <w:szCs w:val="24"/>
        </w:rPr>
        <w:t>E.g. C++, Pascal, FORTRAN, etc.</w:t>
      </w:r>
    </w:p>
    <w:p w14:paraId="129A7E6B">
      <w:pPr>
        <w:pStyle w:val="8"/>
        <w:keepNext w:val="0"/>
        <w:keepLines w:val="0"/>
        <w:widowControl/>
        <w:numPr>
          <w:ilvl w:val="0"/>
          <w:numId w:val="1"/>
        </w:numPr>
        <w:suppressLineNumbers w:val="0"/>
        <w:ind w:left="420" w:leftChars="0" w:right="720" w:hanging="420" w:firstLineChars="0"/>
        <w:rPr>
          <w:rFonts w:hint="default" w:ascii="Segoe UI Emoji" w:hAnsi="Segoe UI Emoji" w:cs="Segoe UI Emoji"/>
        </w:rPr>
      </w:pPr>
      <w:r>
        <w:rPr>
          <w:rStyle w:val="9"/>
          <w:rFonts w:hint="default" w:ascii="Segoe UI Emoji" w:hAnsi="Segoe UI Emoji" w:eastAsia="SimSun" w:cs="Segoe UI Emoji"/>
          <w:sz w:val="24"/>
          <w:szCs w:val="24"/>
        </w:rPr>
        <w:t>Interpreters</w:t>
      </w:r>
      <w:r>
        <w:rPr>
          <w:rFonts w:hint="default" w:ascii="Segoe UI Emoji" w:hAnsi="Segoe UI Emoji" w:eastAsia="SimSun" w:cs="Segoe UI Emoji"/>
          <w:sz w:val="24"/>
          <w:szCs w:val="24"/>
        </w:rPr>
        <w:t>: An interpreter is a computer program that translates a single high-level statement and executes it and then goes to the next high-level language line etc.</w:t>
      </w:r>
      <w:r>
        <w:rPr>
          <w:rFonts w:hint="default" w:ascii="Segoe UI Emoji" w:hAnsi="Segoe UI Emoji" w:eastAsia="SimSun" w:cs="Segoe UI Emoji"/>
          <w:sz w:val="24"/>
          <w:szCs w:val="24"/>
        </w:rPr>
        <w:br w:type="textWrapping"/>
      </w:r>
      <w:r>
        <w:rPr>
          <w:rFonts w:hint="default" w:ascii="Segoe UI Emoji" w:hAnsi="Segoe UI Emoji" w:eastAsia="SimSun" w:cs="Segoe UI Emoji"/>
          <w:sz w:val="24"/>
          <w:szCs w:val="24"/>
        </w:rPr>
        <w:t>E.g. QBASIC, Lisp etc.</w:t>
      </w:r>
    </w:p>
    <w:p w14:paraId="6333953F">
      <w:pPr>
        <w:keepNext w:val="0"/>
        <w:keepLines w:val="0"/>
        <w:widowControl/>
        <w:suppressLineNumbers w:val="0"/>
        <w:rPr>
          <w:rFonts w:hint="default" w:ascii="Segoe UI Emoji" w:hAnsi="Segoe UI Emoji" w:cs="Segoe UI Emoji"/>
        </w:rPr>
      </w:pPr>
    </w:p>
    <w:p w14:paraId="1A78BE44">
      <w:pPr>
        <w:pStyle w:val="2"/>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 </w:t>
      </w:r>
      <w:r>
        <w:rPr>
          <w:rStyle w:val="9"/>
          <w:rFonts w:hint="default" w:ascii="Segoe UI Emoji" w:hAnsi="Segoe UI Emoji" w:eastAsia="SimSun" w:cs="Segoe UI Emoji"/>
          <w:b/>
          <w:bCs/>
          <w:sz w:val="24"/>
          <w:szCs w:val="24"/>
        </w:rPr>
        <w:t>1.8. Compilers and Interpreters</w:t>
      </w:r>
      <w:r>
        <w:rPr>
          <w:rFonts w:hint="default" w:ascii="Segoe UI Emoji" w:hAnsi="Segoe UI Emoji" w:eastAsia="SimSun" w:cs="Segoe UI Emoji"/>
          <w:sz w:val="24"/>
          <w:szCs w:val="24"/>
        </w:rPr>
        <w:t xml:space="preserve"> </w:t>
      </w:r>
    </w:p>
    <w:p w14:paraId="5FCD4AD1">
      <w:pPr>
        <w:pStyle w:val="8"/>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ፕሮግራም በmachine language </w:t>
      </w:r>
      <w:r>
        <w:rPr>
          <w:rFonts w:hint="default" w:ascii="Segoe UI Emoji" w:hAnsi="Segoe UI Emoji" w:cs="Segoe UI Emoji"/>
          <w:lang w:val="am-ET"/>
        </w:rPr>
        <w:t>ያ</w:t>
      </w:r>
      <w:r>
        <w:rPr>
          <w:rFonts w:hint="default" w:ascii="Segoe UI Emoji" w:hAnsi="Segoe UI Emoji" w:cs="Segoe UI Emoji"/>
        </w:rPr>
        <w:t xml:space="preserve">ልተጻፈ ከሆነ፣ ኮምፒውተሩ እንዲረዳው ወደ machine code መተርጎም ያስፈልጋል። ይህን ስራ የሚያከናውኑ መሳሪያዎች translators ተብለው ይጠራሉ። ከእነዚህ ውስጥ </w:t>
      </w:r>
      <w:r>
        <w:rPr>
          <w:rStyle w:val="9"/>
          <w:rFonts w:hint="default" w:ascii="Segoe UI Emoji" w:hAnsi="Segoe UI Emoji" w:cs="Segoe UI Emoji"/>
        </w:rPr>
        <w:t>compiler</w:t>
      </w:r>
      <w:r>
        <w:rPr>
          <w:rFonts w:hint="default" w:ascii="Segoe UI Emoji" w:hAnsi="Segoe UI Emoji" w:cs="Segoe UI Emoji"/>
        </w:rPr>
        <w:t xml:space="preserve"> እና </w:t>
      </w:r>
      <w:r>
        <w:rPr>
          <w:rStyle w:val="9"/>
          <w:rFonts w:hint="default" w:ascii="Segoe UI Emoji" w:hAnsi="Segoe UI Emoji" w:cs="Segoe UI Emoji"/>
        </w:rPr>
        <w:t>interpreter</w:t>
      </w:r>
      <w:r>
        <w:rPr>
          <w:rFonts w:hint="default" w:ascii="Segoe UI Emoji" w:hAnsi="Segoe UI Emoji" w:cs="Segoe UI Emoji"/>
        </w:rPr>
        <w:t xml:space="preserve"> በተለይ </w:t>
      </w:r>
      <w:r>
        <w:rPr>
          <w:rFonts w:hint="default" w:ascii="Segoe UI Emoji" w:hAnsi="Segoe UI Emoji" w:cs="Segoe UI Emoji"/>
          <w:lang w:val="am-ET"/>
        </w:rPr>
        <w:t>የተለመዱ እና ፕሮግራመሮች የሚጠቀሟ</w:t>
      </w:r>
      <w:r>
        <w:rPr>
          <w:rFonts w:hint="default" w:ascii="Segoe UI Emoji" w:hAnsi="Segoe UI Emoji" w:cs="Segoe UI Emoji"/>
        </w:rPr>
        <w:t>ቸ</w:t>
      </w:r>
      <w:r>
        <w:rPr>
          <w:rFonts w:hint="default" w:ascii="Segoe UI Emoji" w:hAnsi="Segoe UI Emoji" w:cs="Segoe UI Emoji"/>
          <w:lang w:val="am-ET"/>
        </w:rPr>
        <w:t xml:space="preserve">ው </w:t>
      </w:r>
      <w:r>
        <w:rPr>
          <w:rFonts w:hint="default" w:ascii="Segoe UI Emoji" w:hAnsi="Segoe UI Emoji" w:cs="Segoe UI Emoji"/>
        </w:rPr>
        <w:t xml:space="preserve"> ናቸው።</w:t>
      </w:r>
    </w:p>
    <w:p w14:paraId="524435C4">
      <w:pPr>
        <w:keepNext w:val="0"/>
        <w:keepLines w:val="0"/>
        <w:widowControl/>
        <w:suppressLineNumbers w:val="0"/>
        <w:rPr>
          <w:rFonts w:hint="default" w:ascii="Segoe UI Emoji" w:hAnsi="Segoe UI Emoji" w:cs="Segoe UI Emoji"/>
        </w:rPr>
      </w:pPr>
    </w:p>
    <w:p w14:paraId="074AD34A">
      <w:pPr>
        <w:pStyle w:val="3"/>
        <w:keepNext w:val="0"/>
        <w:keepLines w:val="0"/>
        <w:widowControl/>
        <w:suppressLineNumbers w:val="0"/>
        <w:rPr>
          <w:rFonts w:hint="default" w:ascii="Segoe UI Emoji" w:hAnsi="Segoe UI Emoji" w:cs="Segoe UI Emoji"/>
        </w:rPr>
      </w:pPr>
      <w:r>
        <w:rPr>
          <w:rFonts w:hint="default" w:ascii="Segoe UI Emoji" w:hAnsi="Segoe UI Emoji" w:cs="Segoe UI Emoji"/>
        </w:rPr>
        <w:t>🖥️ Compiler – ኮም</w:t>
      </w:r>
      <w:r>
        <w:rPr>
          <w:rFonts w:hint="default" w:ascii="Segoe UI Emoji" w:hAnsi="Segoe UI Emoji" w:cs="Segoe UI Emoji"/>
          <w:lang w:val="am-ET"/>
        </w:rPr>
        <w:t>ፓይለ</w:t>
      </w:r>
      <w:r>
        <w:rPr>
          <w:rFonts w:hint="default" w:ascii="Segoe UI Emoji" w:hAnsi="Segoe UI Emoji" w:cs="Segoe UI Emoji"/>
        </w:rPr>
        <w:t>ር</w:t>
      </w:r>
    </w:p>
    <w:p w14:paraId="334A0D3C">
      <w:pPr>
        <w:keepNext w:val="0"/>
        <w:keepLines w:val="0"/>
        <w:widowControl/>
        <w:numPr>
          <w:ilvl w:val="0"/>
          <w:numId w:val="2"/>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ፕሮግራሙን በሙሉ ከsource code ወደ machine code የሚተረ</w:t>
      </w:r>
      <w:r>
        <w:rPr>
          <w:rFonts w:hint="default" w:ascii="Segoe UI Emoji" w:hAnsi="Segoe UI Emoji" w:cs="Segoe UI Emoji"/>
          <w:lang w:val="am-ET"/>
        </w:rPr>
        <w:t>ጉ</w:t>
      </w:r>
      <w:r>
        <w:rPr>
          <w:rFonts w:hint="default" w:ascii="Segoe UI Emoji" w:hAnsi="Segoe UI Emoji" w:cs="Segoe UI Emoji"/>
        </w:rPr>
        <w:t>ም</w:t>
      </w:r>
      <w:r>
        <w:rPr>
          <w:rFonts w:hint="default" w:ascii="Segoe UI Emoji" w:hAnsi="Segoe UI Emoji" w:cs="Segoe UI Emoji"/>
          <w:lang w:val="am-ET"/>
        </w:rPr>
        <w:t xml:space="preserve"> </w:t>
      </w:r>
      <w:r>
        <w:rPr>
          <w:rFonts w:hint="default" w:ascii="Segoe UI Emoji" w:hAnsi="Segoe UI Emoji" w:cs="Segoe UI Emoji"/>
        </w:rPr>
        <w:t xml:space="preserve"> መሳሪያ ነው።</w:t>
      </w:r>
    </w:p>
    <w:p w14:paraId="3562B66C">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Segoe UI Emoji" w:hAnsi="Segoe UI Emoji" w:cs="Segoe UI Emoji"/>
        </w:rPr>
      </w:pPr>
      <w:r>
        <w:rPr>
          <w:rStyle w:val="9"/>
          <w:rFonts w:hint="default" w:ascii="Segoe UI Emoji" w:hAnsi="Segoe UI Emoji" w:cs="Segoe UI Emoji"/>
        </w:rPr>
        <w:t>Source code</w:t>
      </w:r>
      <w:r>
        <w:rPr>
          <w:rFonts w:hint="default" w:ascii="Segoe UI Emoji" w:hAnsi="Segoe UI Emoji" w:cs="Segoe UI Emoji"/>
        </w:rPr>
        <w:t xml:space="preserve"> ማለት፣ </w:t>
      </w:r>
      <w:r>
        <w:rPr>
          <w:rFonts w:hint="default" w:ascii="Segoe UI Emoji" w:hAnsi="Segoe UI Emoji" w:cs="Segoe UI Emoji"/>
          <w:lang w:val="am-ET"/>
        </w:rPr>
        <w:t>ማንኛውም ከ</w:t>
      </w:r>
      <w:r>
        <w:rPr>
          <w:rFonts w:hint="default" w:ascii="Segoe UI Emoji" w:hAnsi="Segoe UI Emoji" w:cs="Segoe UI Emoji"/>
          <w:lang w:val="en-US"/>
        </w:rPr>
        <w:t>machine code</w:t>
      </w:r>
      <w:r>
        <w:rPr>
          <w:rFonts w:hint="default" w:ascii="Segoe UI Emoji" w:hAnsi="Segoe UI Emoji" w:cs="Segoe UI Emoji"/>
          <w:lang w:val="am-ET"/>
        </w:rPr>
        <w:t xml:space="preserve"> ውጭ የሆነ </w:t>
      </w:r>
      <w:r>
        <w:rPr>
          <w:rFonts w:hint="default" w:ascii="Segoe UI Emoji" w:hAnsi="Segoe UI Emoji" w:cs="Segoe UI Emoji"/>
        </w:rPr>
        <w:t>ፕሮግራሚንግ ቋንቋ የተጻፈ ኮድ ነው</w:t>
      </w:r>
      <w:r>
        <w:rPr>
          <w:rFonts w:hint="default" w:ascii="Segoe UI Emoji" w:hAnsi="Segoe UI Emoji" w:cs="Segoe UI Emoji"/>
          <w:lang w:val="am-ET"/>
        </w:rPr>
        <w:t>፡፡</w:t>
      </w:r>
      <w:r>
        <w:rPr>
          <w:rFonts w:hint="default" w:ascii="Segoe UI Emoji" w:hAnsi="Segoe UI Emoji" w:cs="Segoe UI Emoji"/>
        </w:rPr>
        <w:t>የሰው በቀላሉ የሚነበብ ነገር ግን</w:t>
      </w:r>
      <w:r>
        <w:rPr>
          <w:rFonts w:hint="default" w:hAnsi="Segoe UI Emoji" w:cs="Segoe UI Emoji"/>
          <w:lang w:val="en-US"/>
        </w:rPr>
        <w:t xml:space="preserve"> ለ</w:t>
      </w:r>
      <w:r>
        <w:rPr>
          <w:rFonts w:hint="default" w:ascii="Segoe UI Emoji" w:hAnsi="Segoe UI Emoji" w:cs="Segoe UI Emoji"/>
        </w:rPr>
        <w:t xml:space="preserve"> ኮምፒውተሩ </w:t>
      </w:r>
      <w:r>
        <w:rPr>
          <w:rFonts w:hint="default" w:hAnsi="Segoe UI Emoji" w:cs="Segoe UI Emoji"/>
          <w:lang w:val="en-US"/>
        </w:rPr>
        <w:t>ለመ</w:t>
      </w:r>
      <w:r>
        <w:rPr>
          <w:rFonts w:hint="default" w:ascii="Segoe UI Emoji" w:hAnsi="Segoe UI Emoji" w:cs="Segoe UI Emoji"/>
        </w:rPr>
        <w:t>ረ</w:t>
      </w:r>
      <w:r>
        <w:rPr>
          <w:rFonts w:hint="default" w:hAnsi="Segoe UI Emoji" w:cs="Segoe UI Emoji"/>
          <w:lang w:val="en-US"/>
        </w:rPr>
        <w:t>ዳት አስቸጋሪ የሆነ ቋንቋ</w:t>
      </w:r>
      <w:r>
        <w:rPr>
          <w:rFonts w:hint="default" w:ascii="Segoe UI Emoji" w:hAnsi="Segoe UI Emoji" w:cs="Segoe UI Emoji"/>
        </w:rPr>
        <w:t xml:space="preserve"> </w:t>
      </w:r>
      <w:r>
        <w:rPr>
          <w:rFonts w:hint="default" w:hAnsi="Segoe UI Emoji" w:cs="Segoe UI Emoji"/>
          <w:lang w:val="en-US"/>
        </w:rPr>
        <w:t>ነው</w:t>
      </w:r>
      <w:r>
        <w:rPr>
          <w:rFonts w:hint="default" w:ascii="Segoe UI Emoji" w:hAnsi="Segoe UI Emoji" w:cs="Segoe UI Emoji"/>
        </w:rPr>
        <w:t>።</w:t>
      </w:r>
    </w:p>
    <w:p w14:paraId="4D3C83F0">
      <w:pPr>
        <w:keepNext w:val="0"/>
        <w:keepLines w:val="0"/>
        <w:widowControl/>
        <w:numPr>
          <w:ilvl w:val="0"/>
          <w:numId w:val="4"/>
        </w:numPr>
        <w:suppressLineNumbers w:val="0"/>
        <w:tabs>
          <w:tab w:val="clear" w:pos="420"/>
        </w:tabs>
        <w:spacing w:before="0" w:beforeAutospacing="1" w:after="0" w:afterAutospacing="1"/>
        <w:ind w:left="420" w:leftChars="0" w:hanging="420" w:firstLineChars="0"/>
        <w:rPr>
          <w:rFonts w:hint="default" w:ascii="Segoe UI Emoji" w:hAnsi="Segoe UI Emoji" w:cs="Segoe UI Emoji"/>
          <w:lang w:val="am-ET"/>
        </w:rPr>
      </w:pPr>
      <w:r>
        <w:rPr>
          <w:rStyle w:val="9"/>
          <w:rFonts w:hint="default" w:ascii="Segoe UI Emoji" w:hAnsi="Segoe UI Emoji" w:cs="Segoe UI Emoji"/>
          <w:lang w:val="en-US"/>
        </w:rPr>
        <w:t xml:space="preserve"> </w:t>
      </w:r>
      <w:r>
        <w:rPr>
          <w:rStyle w:val="9"/>
          <w:rFonts w:hint="default" w:ascii="Segoe UI Emoji" w:hAnsi="Segoe UI Emoji" w:cs="Segoe UI Emoji"/>
        </w:rPr>
        <w:t>Machine code</w:t>
      </w:r>
      <w:r>
        <w:rPr>
          <w:rFonts w:hint="default" w:ascii="Segoe UI Emoji" w:hAnsi="Segoe UI Emoji" w:cs="Segoe UI Emoji"/>
        </w:rPr>
        <w:t xml:space="preserve"> ማለት</w:t>
      </w:r>
      <w:r>
        <w:rPr>
          <w:rFonts w:hint="default" w:ascii="Segoe UI Emoji" w:hAnsi="Segoe UI Emoji" w:cs="Segoe UI Emoji"/>
          <w:lang w:val="am-ET"/>
        </w:rPr>
        <w:t xml:space="preserve">ደግሞ </w:t>
      </w:r>
      <w:r>
        <w:rPr>
          <w:rFonts w:hint="default" w:ascii="Segoe UI Emoji" w:hAnsi="Segoe UI Emoji" w:cs="Segoe UI Emoji"/>
        </w:rPr>
        <w:t>፣ ኮምፒውተሩ በቀጥታ የሚሰራበት</w:t>
      </w:r>
      <w:r>
        <w:rPr>
          <w:rFonts w:hint="default" w:hAnsi="Segoe UI Emoji" w:cs="Segoe UI Emoji"/>
          <w:lang w:val="en-US"/>
        </w:rPr>
        <w:t xml:space="preserve"> ኮድ</w:t>
      </w:r>
      <w:r>
        <w:rPr>
          <w:rFonts w:hint="default" w:ascii="Segoe UI Emoji" w:hAnsi="Segoe UI Emoji" w:cs="Segoe UI Emoji"/>
        </w:rPr>
        <w:t xml:space="preserve">  ነው፣</w:t>
      </w:r>
      <w:r>
        <w:rPr>
          <w:rFonts w:hint="default" w:hAnsi="Segoe UI Emoji" w:cs="Segoe UI Emoji"/>
          <w:lang w:val="en-US"/>
        </w:rPr>
        <w:t xml:space="preserve"> የሚገለፀውም በbinary ኮድ</w:t>
      </w:r>
      <w:r>
        <w:rPr>
          <w:rFonts w:hint="default" w:ascii="Segoe UI Emoji" w:hAnsi="Segoe UI Emoji" w:cs="Segoe UI Emoji"/>
        </w:rPr>
        <w:t xml:space="preserve"> </w:t>
      </w:r>
      <w:r>
        <w:rPr>
          <w:rFonts w:hint="default" w:hAnsi="Segoe UI Emoji" w:cs="Segoe UI Emoji"/>
          <w:lang w:val="en-US"/>
        </w:rPr>
        <w:t>(</w:t>
      </w:r>
      <w:r>
        <w:rPr>
          <w:rFonts w:hint="default" w:ascii="Segoe UI Emoji" w:hAnsi="Segoe UI Emoji" w:cs="Segoe UI Emoji"/>
        </w:rPr>
        <w:t>0 እና 1</w:t>
      </w:r>
      <w:r>
        <w:rPr>
          <w:rFonts w:hint="default" w:hAnsi="Segoe UI Emoji" w:cs="Segoe UI Emoji"/>
          <w:lang w:val="en-US"/>
        </w:rPr>
        <w:t>)</w:t>
      </w:r>
      <w:r>
        <w:rPr>
          <w:rFonts w:hint="default" w:ascii="Segoe UI Emoji" w:hAnsi="Segoe UI Emoji" w:cs="Segoe UI Emoji"/>
          <w:lang w:val="am-ET"/>
        </w:rPr>
        <w:t xml:space="preserve"> ነው</w:t>
      </w:r>
      <w:r>
        <w:rPr>
          <w:rFonts w:hint="default" w:ascii="Segoe UI Emoji" w:hAnsi="Segoe UI Emoji" w:cs="Segoe UI Emoji"/>
        </w:rPr>
        <w:t>።</w:t>
      </w:r>
    </w:p>
    <w:p w14:paraId="48D0BE18">
      <w:pPr>
        <w:keepNext w:val="0"/>
        <w:keepLines w:val="0"/>
        <w:widowControl/>
        <w:numPr>
          <w:ilvl w:val="0"/>
          <w:numId w:val="0"/>
        </w:numPr>
        <w:suppressLineNumbers w:val="0"/>
        <w:spacing w:before="0" w:beforeAutospacing="1" w:after="0" w:afterAutospacing="1"/>
        <w:ind w:left="360" w:leftChars="0"/>
        <w:rPr>
          <w:rFonts w:hint="default" w:ascii="Segoe UI Emoji" w:hAnsi="Segoe UI Emoji" w:cs="Segoe UI Emoji"/>
          <w:lang w:val="am-ET"/>
        </w:rPr>
      </w:pPr>
      <w:r>
        <w:rPr>
          <w:rFonts w:hint="default" w:ascii="Segoe UI Emoji" w:hAnsi="Segoe UI Emoji" w:cs="Segoe UI Emoji"/>
          <w:lang w:val="en-US"/>
        </w:rPr>
        <w:t xml:space="preserve">Machine code </w:t>
      </w:r>
      <w:r>
        <w:rPr>
          <w:rFonts w:hint="default" w:ascii="Segoe UI Emoji" w:hAnsi="Segoe UI Emoji" w:cs="Segoe UI Emoji"/>
          <w:lang w:val="am-ET"/>
        </w:rPr>
        <w:t xml:space="preserve">ሌላኛ መጠሪያው </w:t>
      </w:r>
      <w:r>
        <w:rPr>
          <w:rFonts w:hint="default" w:ascii="Segoe UI Emoji" w:hAnsi="Segoe UI Emoji" w:cs="Segoe UI Emoji"/>
          <w:lang w:val="en-US"/>
        </w:rPr>
        <w:t>object code</w:t>
      </w:r>
      <w:r>
        <w:rPr>
          <w:rFonts w:hint="default" w:ascii="Segoe UI Emoji" w:hAnsi="Segoe UI Emoji" w:cs="Segoe UI Emoji"/>
          <w:lang w:val="am-ET"/>
        </w:rPr>
        <w:t xml:space="preserve"> ተብሎ ይጠራል፡፡</w:t>
      </w:r>
    </w:p>
    <w:p w14:paraId="37F0D9D4">
      <w:pPr>
        <w:keepNext w:val="0"/>
        <w:keepLines w:val="0"/>
        <w:widowControl/>
        <w:numPr>
          <w:ilvl w:val="0"/>
          <w:numId w:val="2"/>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የተ</w:t>
      </w:r>
      <w:r>
        <w:rPr>
          <w:rFonts w:hint="default" w:hAnsi="Segoe UI Emoji" w:cs="Segoe UI Emoji"/>
          <w:lang w:val="en-US"/>
        </w:rPr>
        <w:t>ቀየረ</w:t>
      </w:r>
      <w:r>
        <w:rPr>
          <w:rFonts w:hint="default" w:ascii="Segoe UI Emoji" w:hAnsi="Segoe UI Emoji" w:cs="Segoe UI Emoji"/>
        </w:rPr>
        <w:t>ው ኮድ እንደ executable file ይቀርባል።</w:t>
      </w:r>
    </w:p>
    <w:p w14:paraId="47B628CC">
      <w:pPr>
        <w:keepNext w:val="0"/>
        <w:keepLines w:val="0"/>
        <w:widowControl/>
        <w:numPr>
          <w:ilvl w:val="0"/>
          <w:numId w:val="2"/>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ምሳሌዎች፡ C++, Pascal, FORTRAN</w:t>
      </w:r>
    </w:p>
    <w:p w14:paraId="3708F82C">
      <w:pPr>
        <w:pStyle w:val="8"/>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 </w:t>
      </w:r>
      <w:r>
        <w:rPr>
          <w:rFonts w:hint="default" w:ascii="Segoe UI Emoji" w:hAnsi="Segoe UI Emoji" w:cs="Segoe UI Emoji"/>
          <w:lang w:val="en-GB"/>
        </w:rPr>
        <w:t>Feature</w:t>
      </w:r>
      <w:r>
        <w:rPr>
          <w:rFonts w:hint="default" w:ascii="Segoe UI Emoji" w:hAnsi="Segoe UI Emoji" w:cs="Segoe UI Emoji"/>
        </w:rPr>
        <w:t>:</w:t>
      </w:r>
    </w:p>
    <w:p w14:paraId="52161472">
      <w:pPr>
        <w:keepNext w:val="0"/>
        <w:keepLines w:val="0"/>
        <w:widowControl/>
        <w:numPr>
          <w:ilvl w:val="0"/>
          <w:numId w:val="5"/>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ፈጣን ነው፣ እና ፕሮግራሙን በኋላ በቀጣይ መስመር ያስከናውናል።</w:t>
      </w:r>
    </w:p>
    <w:p w14:paraId="29A53F6F">
      <w:pPr>
        <w:keepNext w:val="0"/>
        <w:keepLines w:val="0"/>
        <w:widowControl/>
        <w:numPr>
          <w:ilvl w:val="0"/>
          <w:numId w:val="5"/>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 xml:space="preserve">ስህተቶችን </w:t>
      </w:r>
      <w:r>
        <w:rPr>
          <w:rFonts w:hint="default" w:ascii="Segoe UI Emoji" w:hAnsi="Segoe UI Emoji" w:cs="Segoe UI Emoji"/>
          <w:lang w:val="en-US"/>
        </w:rPr>
        <w:t xml:space="preserve">RUN </w:t>
      </w:r>
      <w:r>
        <w:rPr>
          <w:rFonts w:hint="default" w:ascii="Segoe UI Emoji" w:hAnsi="Segoe UI Emoji" w:cs="Segoe UI Emoji"/>
          <w:lang w:val="am-ET"/>
        </w:rPr>
        <w:t>ከመደረጉ በፊት</w:t>
      </w:r>
      <w:r>
        <w:rPr>
          <w:rFonts w:hint="default" w:ascii="Segoe UI Emoji" w:hAnsi="Segoe UI Emoji" w:cs="Segoe UI Emoji"/>
        </w:rPr>
        <w:t xml:space="preserve"> </w:t>
      </w:r>
      <w:r>
        <w:rPr>
          <w:rFonts w:hint="default" w:ascii="Segoe UI Emoji" w:hAnsi="Segoe UI Emoji" w:cs="Segoe UI Emoji"/>
          <w:lang w:val="am-ET"/>
        </w:rPr>
        <w:t>ለ</w:t>
      </w:r>
      <w:r>
        <w:rPr>
          <w:rFonts w:hint="default" w:ascii="Segoe UI Emoji" w:hAnsi="Segoe UI Emoji" w:cs="Segoe UI Emoji"/>
        </w:rPr>
        <w:t>ማየት ይ</w:t>
      </w:r>
      <w:r>
        <w:rPr>
          <w:rFonts w:hint="default" w:ascii="Segoe UI Emoji" w:hAnsi="Segoe UI Emoji" w:cs="Segoe UI Emoji"/>
          <w:lang w:val="am-ET"/>
        </w:rPr>
        <w:t>ስች</w:t>
      </w:r>
      <w:r>
        <w:rPr>
          <w:rFonts w:hint="default" w:ascii="Segoe UI Emoji" w:hAnsi="Segoe UI Emoji" w:cs="Segoe UI Emoji"/>
        </w:rPr>
        <w:t>ላል።</w:t>
      </w:r>
    </w:p>
    <w:p w14:paraId="09B8E425">
      <w:pPr>
        <w:pStyle w:val="3"/>
        <w:keepNext w:val="0"/>
        <w:keepLines w:val="0"/>
        <w:widowControl/>
        <w:suppressLineNumbers w:val="0"/>
        <w:rPr>
          <w:rFonts w:hint="default" w:ascii="Segoe UI Emoji" w:hAnsi="Segoe UI Emoji" w:cs="Segoe UI Emoji"/>
        </w:rPr>
      </w:pPr>
      <w:r>
        <w:rPr>
          <w:rFonts w:hint="default" w:ascii="Segoe UI Emoji" w:hAnsi="Segoe UI Emoji" w:cs="Segoe UI Emoji"/>
        </w:rPr>
        <w:t>🧾 Interpreter – ኢንተርፕሬተር</w:t>
      </w:r>
      <w:r>
        <w:rPr>
          <w:rFonts w:hint="default" w:ascii="Segoe UI Emoji" w:hAnsi="Segoe UI Emoji" w:cs="Segoe UI Emoji"/>
          <w:lang w:val="en-US"/>
        </w:rPr>
        <w:t xml:space="preserve">                 </w:t>
      </w:r>
    </w:p>
    <w:p w14:paraId="2DAEC8CF">
      <w:pPr>
        <w:keepNext w:val="0"/>
        <w:keepLines w:val="0"/>
        <w:widowControl/>
        <w:numPr>
          <w:ilvl w:val="0"/>
          <w:numId w:val="6"/>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lang w:val="am-ET"/>
        </w:rPr>
        <w:t>በ</w:t>
      </w:r>
      <w:r>
        <w:rPr>
          <w:rFonts w:hint="default" w:ascii="Segoe UI Emoji" w:hAnsi="Segoe UI Emoji" w:cs="Segoe UI Emoji"/>
          <w:lang w:val="en-US"/>
        </w:rPr>
        <w:t xml:space="preserve">high level </w:t>
      </w:r>
      <w:r>
        <w:rPr>
          <w:rFonts w:hint="default" w:ascii="Segoe UI Emoji" w:hAnsi="Segoe UI Emoji" w:cs="Segoe UI Emoji"/>
          <w:lang w:val="am-ET"/>
        </w:rPr>
        <w:t>የተጻፈን</w:t>
      </w:r>
      <w:r>
        <w:rPr>
          <w:rFonts w:hint="default" w:ascii="Segoe UI Emoji" w:hAnsi="Segoe UI Emoji" w:cs="Segoe UI Emoji"/>
        </w:rPr>
        <w:t>ፕሮግራ</w:t>
      </w:r>
      <w:r>
        <w:rPr>
          <w:rFonts w:hint="default" w:ascii="Segoe UI Emoji" w:hAnsi="Segoe UI Emoji" w:cs="Segoe UI Emoji"/>
          <w:lang w:val="am-ET"/>
        </w:rPr>
        <w:t xml:space="preserve">ም(አንድን </w:t>
      </w:r>
      <w:r>
        <w:rPr>
          <w:rFonts w:hint="default" w:ascii="Segoe UI Emoji" w:hAnsi="Segoe UI Emoji" w:cs="Segoe UI Emoji"/>
          <w:lang w:val="en-US"/>
        </w:rPr>
        <w:t>source code)</w:t>
      </w:r>
      <w:r>
        <w:rPr>
          <w:rFonts w:hint="default" w:ascii="Segoe UI Emoji" w:hAnsi="Segoe UI Emoji" w:cs="Segoe UI Emoji"/>
          <w:lang w:val="am-ET"/>
        </w:rPr>
        <w:t xml:space="preserve"> </w:t>
      </w:r>
      <w:r>
        <w:rPr>
          <w:rFonts w:hint="default" w:ascii="Segoe UI Emoji" w:hAnsi="Segoe UI Emoji" w:cs="Segoe UI Emoji"/>
        </w:rPr>
        <w:t xml:space="preserve"> መስመር በመስመር የሚተረ</w:t>
      </w:r>
      <w:r>
        <w:rPr>
          <w:rFonts w:hint="default" w:ascii="Segoe UI Emoji" w:hAnsi="Segoe UI Emoji" w:cs="Segoe UI Emoji"/>
          <w:lang w:val="am-ET"/>
        </w:rPr>
        <w:t>ጉ</w:t>
      </w:r>
      <w:r>
        <w:rPr>
          <w:rFonts w:hint="default" w:ascii="Segoe UI Emoji" w:hAnsi="Segoe UI Emoji" w:cs="Segoe UI Emoji"/>
        </w:rPr>
        <w:t>ም  መሳሪያ</w:t>
      </w:r>
      <w:r>
        <w:rPr>
          <w:rFonts w:hint="default" w:ascii="Segoe UI Emoji" w:hAnsi="Segoe UI Emoji" w:cs="Segoe UI Emoji"/>
          <w:lang w:val="am-ET"/>
        </w:rPr>
        <w:t>(</w:t>
      </w:r>
      <w:r>
        <w:rPr>
          <w:rFonts w:hint="default" w:ascii="Segoe UI Emoji" w:hAnsi="Segoe UI Emoji" w:cs="Segoe UI Emoji"/>
          <w:lang w:val="en-US"/>
        </w:rPr>
        <w:t>translator software</w:t>
      </w:r>
      <w:r>
        <w:rPr>
          <w:rFonts w:hint="default" w:ascii="Segoe UI Emoji" w:hAnsi="Segoe UI Emoji" w:cs="Segoe UI Emoji"/>
          <w:lang w:val="am-ET"/>
        </w:rPr>
        <w:t>)</w:t>
      </w:r>
      <w:r>
        <w:rPr>
          <w:rFonts w:hint="default" w:ascii="Segoe UI Emoji" w:hAnsi="Segoe UI Emoji" w:cs="Segoe UI Emoji"/>
        </w:rPr>
        <w:t xml:space="preserve"> ነው።</w:t>
      </w:r>
    </w:p>
    <w:p w14:paraId="16769B63">
      <w:pPr>
        <w:keepNext w:val="0"/>
        <w:keepLines w:val="0"/>
        <w:widowControl/>
        <w:numPr>
          <w:ilvl w:val="0"/>
          <w:numId w:val="6"/>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እያንዳንዱን መስመር ይተረጎማል፣ እና በአንድ ጊዜ ይፈጥራል።</w:t>
      </w:r>
    </w:p>
    <w:p w14:paraId="36978C74">
      <w:pPr>
        <w:keepNext w:val="0"/>
        <w:keepLines w:val="0"/>
        <w:widowControl/>
        <w:numPr>
          <w:ilvl w:val="0"/>
          <w:numId w:val="6"/>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ምሳሌዎች፡ QBASIC, Lisp</w:t>
      </w:r>
    </w:p>
    <w:p w14:paraId="054AF70A">
      <w:pPr>
        <w:pStyle w:val="8"/>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 </w:t>
      </w:r>
      <w:r>
        <w:rPr>
          <w:rFonts w:hint="default" w:ascii="Segoe UI Emoji" w:hAnsi="Segoe UI Emoji" w:cs="Segoe UI Emoji"/>
          <w:lang w:val="en-GB"/>
        </w:rPr>
        <w:t>Feature</w:t>
      </w:r>
      <w:r>
        <w:rPr>
          <w:rFonts w:hint="default" w:ascii="Segoe UI Emoji" w:hAnsi="Segoe UI Emoji" w:cs="Segoe UI Emoji"/>
        </w:rPr>
        <w:t>:</w:t>
      </w:r>
    </w:p>
    <w:p w14:paraId="32455642">
      <w:pPr>
        <w:keepNext w:val="0"/>
        <w:keepLines w:val="0"/>
        <w:widowControl/>
        <w:numPr>
          <w:ilvl w:val="0"/>
          <w:numId w:val="7"/>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ቀላል ነው ለማረዳት፣ ነገር ግን አንድ ፕሮግራም ብዙ ጊዜ ሊፈጥር ይችላል።</w:t>
      </w:r>
    </w:p>
    <w:p w14:paraId="4CCF0F46">
      <w:pPr>
        <w:keepNext w:val="0"/>
        <w:keepLines w:val="0"/>
        <w:widowControl/>
        <w:numPr>
          <w:ilvl w:val="0"/>
          <w:numId w:val="7"/>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የፈጠራ ፍጥነት ዝቅተኛ ነው።</w:t>
      </w:r>
    </w:p>
    <w:p w14:paraId="76AB3F51">
      <w:pPr>
        <w:pStyle w:val="3"/>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 </w:t>
      </w:r>
      <w:r>
        <w:rPr>
          <w:rFonts w:hint="default" w:ascii="Segoe UI Emoji" w:hAnsi="Segoe UI Emoji" w:cs="Segoe UI Emoji"/>
          <w:lang w:val="en-US"/>
        </w:rPr>
        <w:t>Main difference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6"/>
        <w:gridCol w:w="2577"/>
        <w:gridCol w:w="2895"/>
      </w:tblGrid>
      <w:tr w14:paraId="5BD38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101" w:type="dxa"/>
            <w:shd w:val="clear" w:color="auto" w:fill="auto"/>
            <w:vAlign w:val="center"/>
          </w:tcPr>
          <w:p w14:paraId="0FE82CFA">
            <w:pPr>
              <w:keepNext w:val="0"/>
              <w:keepLines w:val="0"/>
              <w:widowControl/>
              <w:suppressLineNumbers w:val="0"/>
              <w:jc w:val="center"/>
              <w:rPr>
                <w:rFonts w:hint="default" w:ascii="Segoe UI Emoji" w:hAnsi="Segoe UI Emoji" w:cs="Segoe UI Emoji"/>
                <w:b/>
                <w:bCs/>
              </w:rPr>
            </w:pPr>
            <w:r>
              <w:rPr>
                <w:rFonts w:hint="default" w:ascii="Segoe UI Emoji" w:hAnsi="Segoe UI Emoji" w:eastAsia="SimSun" w:cs="Segoe UI Emoji"/>
                <w:b/>
                <w:bCs/>
                <w:kern w:val="0"/>
                <w:sz w:val="24"/>
                <w:szCs w:val="24"/>
                <w:lang w:val="en-US" w:eastAsia="zh-CN"/>
              </w:rPr>
              <w:t>Feature</w:t>
            </w:r>
          </w:p>
        </w:tc>
        <w:tc>
          <w:tcPr>
            <w:tcW w:w="0" w:type="auto"/>
            <w:shd w:val="clear" w:color="auto" w:fill="auto"/>
            <w:vAlign w:val="center"/>
          </w:tcPr>
          <w:p w14:paraId="309ED525">
            <w:pPr>
              <w:keepNext w:val="0"/>
              <w:keepLines w:val="0"/>
              <w:widowControl/>
              <w:suppressLineNumbers w:val="0"/>
              <w:jc w:val="center"/>
              <w:rPr>
                <w:rFonts w:hint="default" w:ascii="Segoe UI Emoji" w:hAnsi="Segoe UI Emoji" w:cs="Segoe UI Emoji"/>
                <w:b/>
                <w:bCs/>
              </w:rPr>
            </w:pPr>
            <w:r>
              <w:rPr>
                <w:rFonts w:hint="default" w:ascii="Segoe UI Emoji" w:hAnsi="Segoe UI Emoji" w:eastAsia="SimSun" w:cs="Segoe UI Emoji"/>
                <w:b/>
                <w:bCs/>
                <w:kern w:val="0"/>
                <w:sz w:val="24"/>
                <w:szCs w:val="24"/>
                <w:lang w:val="en-US" w:eastAsia="zh-CN"/>
              </w:rPr>
              <w:t>Compiler</w:t>
            </w:r>
          </w:p>
        </w:tc>
        <w:tc>
          <w:tcPr>
            <w:tcW w:w="0" w:type="auto"/>
            <w:shd w:val="clear" w:color="auto" w:fill="auto"/>
            <w:vAlign w:val="center"/>
          </w:tcPr>
          <w:p w14:paraId="01EC3C89">
            <w:pPr>
              <w:keepNext w:val="0"/>
              <w:keepLines w:val="0"/>
              <w:widowControl/>
              <w:suppressLineNumbers w:val="0"/>
              <w:jc w:val="center"/>
              <w:rPr>
                <w:rFonts w:hint="default" w:ascii="Segoe UI Emoji" w:hAnsi="Segoe UI Emoji" w:cs="Segoe UI Emoji"/>
                <w:b/>
                <w:bCs/>
              </w:rPr>
            </w:pPr>
            <w:r>
              <w:rPr>
                <w:rFonts w:hint="default" w:ascii="Segoe UI Emoji" w:hAnsi="Segoe UI Emoji" w:eastAsia="SimSun" w:cs="Segoe UI Emoji"/>
                <w:b/>
                <w:bCs/>
                <w:kern w:val="0"/>
                <w:sz w:val="24"/>
                <w:szCs w:val="24"/>
                <w:lang w:val="en-US" w:eastAsia="zh-CN"/>
              </w:rPr>
              <w:t>Interpreter</w:t>
            </w:r>
          </w:p>
        </w:tc>
      </w:tr>
      <w:tr w14:paraId="731B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01" w:type="dxa"/>
            <w:shd w:val="clear" w:color="auto" w:fill="auto"/>
            <w:vAlign w:val="center"/>
          </w:tcPr>
          <w:p w14:paraId="33A301E2">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Translation Method</w:t>
            </w:r>
          </w:p>
        </w:tc>
        <w:tc>
          <w:tcPr>
            <w:tcW w:w="0" w:type="auto"/>
            <w:shd w:val="clear" w:color="auto" w:fill="auto"/>
            <w:vAlign w:val="center"/>
          </w:tcPr>
          <w:p w14:paraId="0FDADDDF">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Whole program at once  </w:t>
            </w:r>
          </w:p>
        </w:tc>
        <w:tc>
          <w:tcPr>
            <w:tcW w:w="0" w:type="auto"/>
            <w:shd w:val="clear" w:color="auto" w:fill="auto"/>
            <w:vAlign w:val="center"/>
          </w:tcPr>
          <w:p w14:paraId="24E8BB99">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     Line-by-line</w:t>
            </w:r>
          </w:p>
        </w:tc>
      </w:tr>
      <w:tr w14:paraId="1CF7B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1" w:type="dxa"/>
            <w:shd w:val="clear" w:color="auto" w:fill="auto"/>
            <w:vAlign w:val="center"/>
          </w:tcPr>
          <w:p w14:paraId="5F825BC9">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Execution Speed</w:t>
            </w:r>
          </w:p>
        </w:tc>
        <w:tc>
          <w:tcPr>
            <w:tcW w:w="0" w:type="auto"/>
            <w:shd w:val="clear" w:color="auto" w:fill="auto"/>
            <w:vAlign w:val="center"/>
          </w:tcPr>
          <w:p w14:paraId="6DE30F63">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Fast (after compilation)</w:t>
            </w:r>
          </w:p>
        </w:tc>
        <w:tc>
          <w:tcPr>
            <w:tcW w:w="0" w:type="auto"/>
            <w:shd w:val="clear" w:color="auto" w:fill="auto"/>
            <w:vAlign w:val="center"/>
          </w:tcPr>
          <w:p w14:paraId="473A85B5">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     Slower</w:t>
            </w:r>
          </w:p>
        </w:tc>
      </w:tr>
      <w:tr w14:paraId="2733E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01" w:type="dxa"/>
            <w:shd w:val="clear" w:color="auto" w:fill="auto"/>
            <w:vAlign w:val="center"/>
          </w:tcPr>
          <w:p w14:paraId="40636B75">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Error Detection</w:t>
            </w:r>
          </w:p>
        </w:tc>
        <w:tc>
          <w:tcPr>
            <w:tcW w:w="0" w:type="auto"/>
            <w:shd w:val="clear" w:color="auto" w:fill="auto"/>
            <w:vAlign w:val="center"/>
          </w:tcPr>
          <w:p w14:paraId="7C63D072">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Before execution</w:t>
            </w:r>
          </w:p>
        </w:tc>
        <w:tc>
          <w:tcPr>
            <w:tcW w:w="0" w:type="auto"/>
            <w:shd w:val="clear" w:color="auto" w:fill="auto"/>
            <w:vAlign w:val="center"/>
          </w:tcPr>
          <w:p w14:paraId="67A8AD38">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     During execution</w:t>
            </w:r>
          </w:p>
        </w:tc>
      </w:tr>
      <w:tr w14:paraId="43AC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1" w:type="dxa"/>
            <w:shd w:val="clear" w:color="auto" w:fill="auto"/>
            <w:vAlign w:val="center"/>
          </w:tcPr>
          <w:p w14:paraId="64342996">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Output</w:t>
            </w:r>
          </w:p>
        </w:tc>
        <w:tc>
          <w:tcPr>
            <w:tcW w:w="0" w:type="auto"/>
            <w:shd w:val="clear" w:color="auto" w:fill="auto"/>
            <w:vAlign w:val="center"/>
          </w:tcPr>
          <w:p w14:paraId="30344577">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Creates executable file</w:t>
            </w:r>
          </w:p>
        </w:tc>
        <w:tc>
          <w:tcPr>
            <w:tcW w:w="0" w:type="auto"/>
            <w:shd w:val="clear" w:color="auto" w:fill="auto"/>
            <w:vAlign w:val="center"/>
          </w:tcPr>
          <w:p w14:paraId="7615E02A">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     No separate executable</w:t>
            </w:r>
          </w:p>
        </w:tc>
      </w:tr>
      <w:tr w14:paraId="7FE0A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1" w:type="dxa"/>
            <w:shd w:val="clear" w:color="auto" w:fill="auto"/>
            <w:vAlign w:val="center"/>
          </w:tcPr>
          <w:p w14:paraId="1F9E25C4">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Examples</w:t>
            </w:r>
          </w:p>
        </w:tc>
        <w:tc>
          <w:tcPr>
            <w:tcW w:w="0" w:type="auto"/>
            <w:shd w:val="clear" w:color="auto" w:fill="auto"/>
            <w:vAlign w:val="center"/>
          </w:tcPr>
          <w:p w14:paraId="637C6B07">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C++, Pascal, FORTRAN</w:t>
            </w:r>
          </w:p>
        </w:tc>
        <w:tc>
          <w:tcPr>
            <w:tcW w:w="0" w:type="auto"/>
            <w:shd w:val="clear" w:color="auto" w:fill="auto"/>
            <w:vAlign w:val="center"/>
          </w:tcPr>
          <w:p w14:paraId="0BE27A5A">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     QBASIC, Lisp</w:t>
            </w:r>
          </w:p>
        </w:tc>
      </w:tr>
    </w:tbl>
    <w:p w14:paraId="6FE206D6">
      <w:pPr>
        <w:rPr>
          <w:rFonts w:hint="default" w:ascii="Segoe UI Emoji" w:hAnsi="Segoe UI Emoji" w:cs="Segoe UI Emoji"/>
          <w:b/>
          <w:bCs/>
        </w:rPr>
      </w:pPr>
    </w:p>
    <w:p w14:paraId="4DC03C17">
      <w:pPr>
        <w:rPr>
          <w:rFonts w:hint="default" w:ascii="Segoe UI Emoji" w:hAnsi="Segoe UI Emoji" w:cs="Segoe UI Emoji"/>
          <w:b/>
          <w:bCs/>
        </w:rPr>
      </w:pPr>
      <w:r>
        <w:rPr>
          <w:rFonts w:hint="default" w:ascii="Segoe UI Emoji" w:hAnsi="Segoe UI Emoji" w:cs="Segoe UI Emoji"/>
          <w:b/>
          <w:bCs/>
        </w:rPr>
        <w:t>ዋና ልዩነቶች</w:t>
      </w:r>
    </w:p>
    <w:p w14:paraId="0EABD4EC">
      <w:pPr>
        <w:rPr>
          <w:rFonts w:hint="default" w:ascii="Segoe UI Emoji" w:hAnsi="Segoe UI Emoji" w:cs="Segoe UI Emoji"/>
          <w:b/>
          <w:bCs/>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3"/>
        <w:gridCol w:w="2759"/>
        <w:gridCol w:w="3954"/>
      </w:tblGrid>
      <w:tr w14:paraId="69134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6B2FF3">
            <w:pPr>
              <w:keepNext w:val="0"/>
              <w:keepLines w:val="0"/>
              <w:widowControl/>
              <w:suppressLineNumbers w:val="0"/>
              <w:jc w:val="center"/>
              <w:rPr>
                <w:rFonts w:hint="default" w:ascii="Segoe UI Emoji" w:hAnsi="Segoe UI Emoji" w:cs="Segoe UI Emoji"/>
                <w:b w:val="0"/>
                <w:bCs w:val="0"/>
              </w:rPr>
            </w:pPr>
            <w:r>
              <w:rPr>
                <w:rFonts w:hint="default" w:ascii="Segoe UI Emoji" w:hAnsi="Segoe UI Emoji" w:eastAsia="SimSun" w:cs="Segoe UI Emoji"/>
                <w:b/>
                <w:bCs/>
                <w:kern w:val="0"/>
                <w:sz w:val="24"/>
                <w:szCs w:val="24"/>
                <w:lang w:val="en-US" w:eastAsia="zh-CN"/>
              </w:rPr>
              <w:t>ባህሪ</w:t>
            </w:r>
          </w:p>
        </w:tc>
        <w:tc>
          <w:tcPr>
            <w:tcW w:w="0" w:type="auto"/>
            <w:shd w:val="clear" w:color="auto" w:fill="auto"/>
            <w:vAlign w:val="center"/>
          </w:tcPr>
          <w:p w14:paraId="3C5B60E5">
            <w:pPr>
              <w:keepNext w:val="0"/>
              <w:keepLines w:val="0"/>
              <w:widowControl/>
              <w:suppressLineNumbers w:val="0"/>
              <w:jc w:val="center"/>
              <w:rPr>
                <w:rFonts w:hint="default" w:ascii="Segoe UI Emoji" w:hAnsi="Segoe UI Emoji" w:cs="Segoe UI Emoji"/>
                <w:b/>
                <w:bCs/>
              </w:rPr>
            </w:pPr>
            <w:r>
              <w:rPr>
                <w:rFonts w:hint="default" w:ascii="Segoe UI Emoji" w:hAnsi="Segoe UI Emoji" w:eastAsia="SimSun" w:cs="Segoe UI Emoji"/>
                <w:b/>
                <w:bCs/>
                <w:kern w:val="0"/>
                <w:sz w:val="24"/>
                <w:szCs w:val="24"/>
                <w:lang w:val="en-US" w:eastAsia="zh-CN"/>
              </w:rPr>
              <w:t>Compiler</w:t>
            </w:r>
          </w:p>
        </w:tc>
        <w:tc>
          <w:tcPr>
            <w:tcW w:w="0" w:type="auto"/>
            <w:shd w:val="clear" w:color="auto" w:fill="auto"/>
            <w:vAlign w:val="center"/>
          </w:tcPr>
          <w:p w14:paraId="72C699AE">
            <w:pPr>
              <w:keepNext w:val="0"/>
              <w:keepLines w:val="0"/>
              <w:widowControl/>
              <w:suppressLineNumbers w:val="0"/>
              <w:jc w:val="center"/>
              <w:rPr>
                <w:rFonts w:hint="default" w:ascii="Segoe UI Emoji" w:hAnsi="Segoe UI Emoji" w:cs="Segoe UI Emoji"/>
                <w:b/>
                <w:bCs/>
              </w:rPr>
            </w:pPr>
            <w:r>
              <w:rPr>
                <w:rFonts w:hint="default" w:ascii="Segoe UI Emoji" w:hAnsi="Segoe UI Emoji" w:eastAsia="SimSun" w:cs="Segoe UI Emoji"/>
                <w:b/>
                <w:bCs/>
                <w:kern w:val="0"/>
                <w:sz w:val="24"/>
                <w:szCs w:val="24"/>
                <w:lang w:val="en-US" w:eastAsia="zh-CN"/>
              </w:rPr>
              <w:t>Interpreter</w:t>
            </w:r>
          </w:p>
        </w:tc>
      </w:tr>
      <w:tr w14:paraId="2592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98350B">
            <w:pPr>
              <w:keepNext w:val="0"/>
              <w:keepLines w:val="0"/>
              <w:widowControl/>
              <w:suppressLineNumbers w:val="0"/>
              <w:jc w:val="left"/>
              <w:rPr>
                <w:rFonts w:hint="default" w:ascii="Segoe UI Emoji" w:hAnsi="Segoe UI Emoji" w:cs="Segoe UI Emoji"/>
                <w:b w:val="0"/>
                <w:bCs w:val="0"/>
              </w:rPr>
            </w:pPr>
            <w:r>
              <w:rPr>
                <w:rFonts w:hint="default" w:hAnsi="Segoe UI Emoji" w:cs="Segoe UI Emoji"/>
                <w:b w:val="0"/>
                <w:bCs w:val="0"/>
                <w:lang w:val="en-US"/>
              </w:rPr>
              <w:t>ትርጉም</w:t>
            </w:r>
          </w:p>
        </w:tc>
        <w:tc>
          <w:tcPr>
            <w:tcW w:w="0" w:type="auto"/>
            <w:shd w:val="clear" w:color="auto" w:fill="auto"/>
            <w:vAlign w:val="center"/>
          </w:tcPr>
          <w:p w14:paraId="5A20D224">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ፕሮግራሙን በሙሉ በአንድ ጊዜ</w:t>
            </w:r>
          </w:p>
        </w:tc>
        <w:tc>
          <w:tcPr>
            <w:tcW w:w="0" w:type="auto"/>
            <w:shd w:val="clear" w:color="auto" w:fill="auto"/>
            <w:vAlign w:val="center"/>
          </w:tcPr>
          <w:p w14:paraId="21827FD1">
            <w:pPr>
              <w:keepNext w:val="0"/>
              <w:keepLines w:val="0"/>
              <w:widowControl/>
              <w:suppressLineNumbers w:val="0"/>
              <w:jc w:val="left"/>
              <w:rPr>
                <w:rFonts w:hint="default" w:ascii="Segoe UI Emoji" w:hAnsi="Segoe UI Emoji" w:cs="Segoe UI Emoji"/>
              </w:rPr>
            </w:pPr>
            <w:r>
              <w:rPr>
                <w:rFonts w:hint="default" w:hAnsi="Segoe UI Emoji" w:eastAsia="SimSun" w:cs="Segoe UI Emoji"/>
                <w:kern w:val="0"/>
                <w:sz w:val="24"/>
                <w:szCs w:val="24"/>
                <w:lang w:val="en-US" w:eastAsia="zh-CN"/>
              </w:rPr>
              <w:t xml:space="preserve">        </w:t>
            </w:r>
            <w:r>
              <w:rPr>
                <w:rFonts w:hint="default" w:ascii="Segoe UI Emoji" w:hAnsi="Segoe UI Emoji" w:eastAsia="SimSun" w:cs="Segoe UI Emoji"/>
                <w:kern w:val="0"/>
                <w:sz w:val="24"/>
                <w:szCs w:val="24"/>
                <w:lang w:val="en-US" w:eastAsia="zh-CN"/>
              </w:rPr>
              <w:t>መስመር በመስመር</w:t>
            </w:r>
          </w:p>
        </w:tc>
      </w:tr>
      <w:tr w14:paraId="65DC4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725684">
            <w:pPr>
              <w:keepNext w:val="0"/>
              <w:keepLines w:val="0"/>
              <w:widowControl/>
              <w:suppressLineNumbers w:val="0"/>
              <w:jc w:val="left"/>
              <w:rPr>
                <w:rFonts w:hint="default" w:ascii="Segoe UI Emoji" w:hAnsi="Segoe UI Emoji" w:cs="Segoe UI Emoji"/>
                <w:b/>
                <w:bCs/>
              </w:rPr>
            </w:pPr>
            <w:r>
              <w:rPr>
                <w:rFonts w:hint="default" w:ascii="Segoe UI Emoji" w:hAnsi="Segoe UI Emoji" w:eastAsia="SimSun" w:cs="Segoe UI Emoji"/>
                <w:b w:val="0"/>
                <w:bCs w:val="0"/>
                <w:kern w:val="0"/>
                <w:sz w:val="24"/>
                <w:szCs w:val="24"/>
                <w:lang w:val="en-US" w:eastAsia="zh-CN"/>
              </w:rPr>
              <w:t>ፍጥነት</w:t>
            </w:r>
          </w:p>
        </w:tc>
        <w:tc>
          <w:tcPr>
            <w:tcW w:w="0" w:type="auto"/>
            <w:shd w:val="clear" w:color="auto" w:fill="auto"/>
            <w:vAlign w:val="center"/>
          </w:tcPr>
          <w:p w14:paraId="1A8D8BE1">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ፈጣን (ከተተረጎመ በኋላ)</w:t>
            </w:r>
          </w:p>
        </w:tc>
        <w:tc>
          <w:tcPr>
            <w:tcW w:w="0" w:type="auto"/>
            <w:shd w:val="clear" w:color="auto" w:fill="auto"/>
            <w:vAlign w:val="center"/>
          </w:tcPr>
          <w:p w14:paraId="3164685A">
            <w:pPr>
              <w:keepNext w:val="0"/>
              <w:keepLines w:val="0"/>
              <w:widowControl/>
              <w:suppressLineNumbers w:val="0"/>
              <w:jc w:val="left"/>
              <w:rPr>
                <w:rFonts w:hint="default" w:ascii="Segoe UI Emoji" w:hAnsi="Segoe UI Emoji" w:cs="Segoe UI Emoji"/>
              </w:rPr>
            </w:pPr>
            <w:r>
              <w:rPr>
                <w:rFonts w:hint="default" w:hAnsi="Segoe UI Emoji" w:eastAsia="SimSun" w:cs="Segoe UI Emoji"/>
                <w:kern w:val="0"/>
                <w:sz w:val="24"/>
                <w:szCs w:val="24"/>
                <w:lang w:val="en-US" w:eastAsia="zh-CN"/>
              </w:rPr>
              <w:t xml:space="preserve">        </w:t>
            </w:r>
            <w:r>
              <w:rPr>
                <w:rFonts w:hint="default" w:ascii="Segoe UI Emoji" w:hAnsi="Segoe UI Emoji" w:eastAsia="SimSun" w:cs="Segoe UI Emoji"/>
                <w:kern w:val="0"/>
                <w:sz w:val="24"/>
                <w:szCs w:val="24"/>
                <w:lang w:val="en-US" w:eastAsia="zh-CN"/>
              </w:rPr>
              <w:t>ዝቅተኛ</w:t>
            </w:r>
          </w:p>
        </w:tc>
      </w:tr>
      <w:tr w14:paraId="70EBF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1" w:hRule="atLeast"/>
          <w:tblCellSpacing w:w="15" w:type="dxa"/>
        </w:trPr>
        <w:tc>
          <w:tcPr>
            <w:tcW w:w="0" w:type="auto"/>
            <w:shd w:val="clear" w:color="auto" w:fill="auto"/>
            <w:vAlign w:val="center"/>
          </w:tcPr>
          <w:p w14:paraId="66D24EC5">
            <w:pPr>
              <w:keepNext w:val="0"/>
              <w:keepLines w:val="0"/>
              <w:widowControl/>
              <w:suppressLineNumbers w:val="0"/>
              <w:jc w:val="left"/>
              <w:rPr>
                <w:rFonts w:hint="default" w:ascii="Segoe UI Emoji" w:hAnsi="Segoe UI Emoji" w:cs="Segoe UI Emoji"/>
                <w:b w:val="0"/>
                <w:bCs w:val="0"/>
              </w:rPr>
            </w:pPr>
            <w:r>
              <w:rPr>
                <w:rFonts w:hint="default" w:ascii="Segoe UI Emoji" w:hAnsi="Segoe UI Emoji" w:eastAsia="SimSun" w:cs="Segoe UI Emoji"/>
                <w:b w:val="0"/>
                <w:bCs w:val="0"/>
                <w:kern w:val="0"/>
                <w:sz w:val="24"/>
                <w:szCs w:val="24"/>
                <w:lang w:val="en-US" w:eastAsia="zh-CN"/>
              </w:rPr>
              <w:t>የስህተት መረጃ</w:t>
            </w:r>
          </w:p>
        </w:tc>
        <w:tc>
          <w:tcPr>
            <w:tcW w:w="0" w:type="auto"/>
            <w:shd w:val="clear" w:color="auto" w:fill="auto"/>
            <w:vAlign w:val="center"/>
          </w:tcPr>
          <w:p w14:paraId="66ECA9C7">
            <w:pPr>
              <w:keepNext w:val="0"/>
              <w:keepLines w:val="0"/>
              <w:widowControl/>
              <w:suppressLineNumbers w:val="0"/>
              <w:jc w:val="left"/>
              <w:rPr>
                <w:rFonts w:hint="default" w:ascii="Segoe UI Emoji" w:hAnsi="Segoe UI Emoji" w:cs="Segoe UI Emoji"/>
                <w:lang w:val="en-US"/>
              </w:rPr>
            </w:pPr>
            <w:r>
              <w:rPr>
                <w:rFonts w:hint="default" w:ascii="Segoe UI Emoji" w:hAnsi="Segoe UI Emoji" w:eastAsia="SimSun" w:cs="Segoe UI Emoji"/>
                <w:kern w:val="0"/>
                <w:sz w:val="24"/>
                <w:szCs w:val="24"/>
                <w:lang w:val="en-US" w:eastAsia="zh-CN"/>
              </w:rPr>
              <w:t>በፈጠራ በፊት(before run time)</w:t>
            </w:r>
          </w:p>
        </w:tc>
        <w:tc>
          <w:tcPr>
            <w:tcW w:w="0" w:type="auto"/>
            <w:shd w:val="clear" w:color="auto" w:fill="auto"/>
            <w:vAlign w:val="center"/>
          </w:tcPr>
          <w:p w14:paraId="0546204C">
            <w:pPr>
              <w:keepNext w:val="0"/>
              <w:keepLines w:val="0"/>
              <w:widowControl/>
              <w:suppressLineNumbers w:val="0"/>
              <w:jc w:val="left"/>
              <w:rPr>
                <w:rFonts w:hint="default" w:ascii="Segoe UI Emoji" w:hAnsi="Segoe UI Emoji" w:cs="Segoe UI Emoji"/>
                <w:lang w:val="en-US"/>
              </w:rPr>
            </w:pPr>
            <w:r>
              <w:rPr>
                <w:rFonts w:hint="default" w:hAnsi="Segoe UI Emoji" w:eastAsia="SimSun" w:cs="Segoe UI Emoji"/>
                <w:kern w:val="0"/>
                <w:sz w:val="24"/>
                <w:szCs w:val="24"/>
                <w:lang w:val="en-US" w:eastAsia="zh-CN"/>
              </w:rPr>
              <w:t xml:space="preserve">        </w:t>
            </w:r>
            <w:r>
              <w:rPr>
                <w:rFonts w:hint="default" w:ascii="Segoe UI Emoji" w:hAnsi="Segoe UI Emoji" w:eastAsia="SimSun" w:cs="Segoe UI Emoji"/>
                <w:kern w:val="0"/>
                <w:sz w:val="24"/>
                <w:szCs w:val="24"/>
                <w:lang w:val="en-US" w:eastAsia="zh-CN"/>
              </w:rPr>
              <w:t>በፈጠራ ሂደት ውስጥ(at run time</w:t>
            </w:r>
            <w:r>
              <w:rPr>
                <w:rFonts w:hint="default" w:ascii="Segoe UI Emoji" w:hAnsi="Segoe UI Emoji" w:eastAsia="SimSun" w:cs="Segoe UI Emoji"/>
                <w:kern w:val="0"/>
                <w:sz w:val="24"/>
                <w:szCs w:val="24"/>
                <w:lang w:val="en-GB" w:eastAsia="zh-CN"/>
              </w:rPr>
              <w:t xml:space="preserve"> or </w:t>
            </w:r>
            <w:r>
              <w:rPr>
                <w:rFonts w:hint="default" w:hAnsi="Segoe UI Emoji" w:eastAsia="SimSun" w:cs="Segoe UI Emoji"/>
                <w:kern w:val="0"/>
                <w:sz w:val="24"/>
                <w:szCs w:val="24"/>
                <w:lang w:val="en-US" w:eastAsia="zh-CN"/>
              </w:rPr>
              <w:t xml:space="preserve">         </w:t>
            </w:r>
            <w:r>
              <w:rPr>
                <w:rFonts w:hint="default" w:ascii="Segoe UI Emoji" w:hAnsi="Segoe UI Emoji" w:eastAsia="SimSun" w:cs="Segoe UI Emoji"/>
                <w:kern w:val="0"/>
                <w:sz w:val="24"/>
                <w:szCs w:val="24"/>
                <w:lang w:val="en-GB" w:eastAsia="zh-CN"/>
              </w:rPr>
              <w:t>execution</w:t>
            </w:r>
            <w:r>
              <w:rPr>
                <w:rFonts w:hint="default" w:ascii="Segoe UI Emoji" w:hAnsi="Segoe UI Emoji" w:eastAsia="SimSun" w:cs="Segoe UI Emoji"/>
                <w:kern w:val="0"/>
                <w:sz w:val="24"/>
                <w:szCs w:val="24"/>
                <w:lang w:val="en-US" w:eastAsia="zh-CN"/>
              </w:rPr>
              <w:t>)</w:t>
            </w:r>
          </w:p>
        </w:tc>
      </w:tr>
      <w:tr w14:paraId="3EA66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51277C">
            <w:pPr>
              <w:keepNext w:val="0"/>
              <w:keepLines w:val="0"/>
              <w:widowControl/>
              <w:suppressLineNumbers w:val="0"/>
              <w:jc w:val="left"/>
              <w:rPr>
                <w:rFonts w:hint="default" w:ascii="Segoe UI Emoji" w:hAnsi="Segoe UI Emoji" w:cs="Segoe UI Emoji"/>
                <w:b w:val="0"/>
                <w:bCs w:val="0"/>
              </w:rPr>
            </w:pPr>
            <w:r>
              <w:rPr>
                <w:rFonts w:hint="default" w:ascii="Segoe UI Emoji" w:hAnsi="Segoe UI Emoji" w:eastAsia="SimSun" w:cs="Segoe UI Emoji"/>
                <w:b w:val="0"/>
                <w:bCs w:val="0"/>
                <w:kern w:val="0"/>
                <w:sz w:val="24"/>
                <w:szCs w:val="24"/>
                <w:lang w:val="en-US" w:eastAsia="zh-CN"/>
              </w:rPr>
              <w:t>ውጤት</w:t>
            </w:r>
          </w:p>
        </w:tc>
        <w:tc>
          <w:tcPr>
            <w:tcW w:w="0" w:type="auto"/>
            <w:shd w:val="clear" w:color="auto" w:fill="auto"/>
            <w:vAlign w:val="center"/>
          </w:tcPr>
          <w:p w14:paraId="07C24F20">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Executable file ይፈጠራል</w:t>
            </w:r>
          </w:p>
        </w:tc>
        <w:tc>
          <w:tcPr>
            <w:tcW w:w="0" w:type="auto"/>
            <w:shd w:val="clear" w:color="auto" w:fill="auto"/>
            <w:vAlign w:val="center"/>
          </w:tcPr>
          <w:p w14:paraId="30CEEEFC">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 xml:space="preserve">     </w:t>
            </w:r>
            <w:r>
              <w:rPr>
                <w:rFonts w:hint="default" w:hAnsi="Segoe UI Emoji" w:eastAsia="SimSun" w:cs="Segoe UI Emoji"/>
                <w:kern w:val="0"/>
                <w:sz w:val="24"/>
                <w:szCs w:val="24"/>
                <w:lang w:val="en-US" w:eastAsia="zh-CN"/>
              </w:rPr>
              <w:t xml:space="preserve">   </w:t>
            </w:r>
            <w:r>
              <w:rPr>
                <w:rFonts w:hint="default" w:ascii="Segoe UI Emoji" w:hAnsi="Segoe UI Emoji" w:eastAsia="SimSun" w:cs="Segoe UI Emoji"/>
                <w:kern w:val="0"/>
                <w:sz w:val="24"/>
                <w:szCs w:val="24"/>
                <w:lang w:val="en-US" w:eastAsia="zh-CN"/>
              </w:rPr>
              <w:t>በቀጥታ ይፈጥራል፣ ፋይል አይፈጠርም</w:t>
            </w:r>
          </w:p>
        </w:tc>
      </w:tr>
      <w:tr w14:paraId="40F4E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50D912">
            <w:pPr>
              <w:keepNext w:val="0"/>
              <w:keepLines w:val="0"/>
              <w:widowControl/>
              <w:suppressLineNumbers w:val="0"/>
              <w:jc w:val="left"/>
              <w:rPr>
                <w:rFonts w:hint="default" w:ascii="Segoe UI Emoji" w:hAnsi="Segoe UI Emoji" w:cs="Segoe UI Emoji"/>
                <w:b w:val="0"/>
                <w:bCs w:val="0"/>
              </w:rPr>
            </w:pPr>
            <w:r>
              <w:rPr>
                <w:rFonts w:hint="default" w:ascii="Segoe UI Emoji" w:hAnsi="Segoe UI Emoji" w:eastAsia="SimSun" w:cs="Segoe UI Emoji"/>
                <w:b w:val="0"/>
                <w:bCs w:val="0"/>
                <w:kern w:val="0"/>
                <w:sz w:val="24"/>
                <w:szCs w:val="24"/>
                <w:lang w:val="en-US" w:eastAsia="zh-CN"/>
              </w:rPr>
              <w:t>ምሳሌዎች</w:t>
            </w:r>
          </w:p>
        </w:tc>
        <w:tc>
          <w:tcPr>
            <w:tcW w:w="0" w:type="auto"/>
            <w:shd w:val="clear" w:color="auto" w:fill="auto"/>
            <w:vAlign w:val="center"/>
          </w:tcPr>
          <w:p w14:paraId="5E1D5684">
            <w:pPr>
              <w:keepNext w:val="0"/>
              <w:keepLines w:val="0"/>
              <w:widowControl/>
              <w:suppressLineNumbers w:val="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C++, Pascal, FORTRAN</w:t>
            </w:r>
          </w:p>
        </w:tc>
        <w:tc>
          <w:tcPr>
            <w:tcW w:w="0" w:type="auto"/>
            <w:shd w:val="clear" w:color="auto" w:fill="auto"/>
            <w:vAlign w:val="center"/>
          </w:tcPr>
          <w:p w14:paraId="0846F8D9">
            <w:pPr>
              <w:keepNext w:val="0"/>
              <w:keepLines w:val="0"/>
              <w:widowControl/>
              <w:suppressLineNumbers w:val="0"/>
              <w:ind w:firstLineChars="200"/>
              <w:jc w:val="left"/>
              <w:rPr>
                <w:rFonts w:hint="default" w:ascii="Segoe UI Emoji" w:hAnsi="Segoe UI Emoji" w:cs="Segoe UI Emoji"/>
              </w:rPr>
            </w:pPr>
            <w:r>
              <w:rPr>
                <w:rFonts w:hint="default" w:ascii="Segoe UI Emoji" w:hAnsi="Segoe UI Emoji" w:eastAsia="SimSun" w:cs="Segoe UI Emoji"/>
                <w:kern w:val="0"/>
                <w:sz w:val="24"/>
                <w:szCs w:val="24"/>
                <w:lang w:val="en-US" w:eastAsia="zh-CN"/>
              </w:rPr>
              <w:t>QBASIC, Lisp</w:t>
            </w:r>
          </w:p>
        </w:tc>
      </w:tr>
    </w:tbl>
    <w:p w14:paraId="217BDAA7">
      <w:pPr>
        <w:keepNext w:val="0"/>
        <w:keepLines w:val="0"/>
        <w:widowControl/>
        <w:suppressLineNumbers w:val="0"/>
        <w:rPr>
          <w:rFonts w:hint="default" w:ascii="Segoe UI Emoji" w:hAnsi="Segoe UI Emoji" w:cs="Segoe UI Emoji"/>
        </w:rPr>
      </w:pPr>
    </w:p>
    <w:p w14:paraId="30ECE699">
      <w:pPr>
        <w:pStyle w:val="8"/>
        <w:keepNext w:val="0"/>
        <w:keepLines w:val="0"/>
        <w:widowControl/>
        <w:suppressLineNumbers w:val="0"/>
        <w:rPr>
          <w:rFonts w:hint="default" w:ascii="Segoe UI Emoji" w:hAnsi="Segoe UI Emoji" w:cs="Segoe UI Emoji"/>
        </w:rPr>
      </w:pPr>
      <w:r>
        <w:rPr>
          <w:rFonts w:hint="default" w:ascii="Segoe UI Emoji" w:hAnsi="Segoe UI Emoji" w:cs="Segoe UI Emoji"/>
        </w:rPr>
        <w:t>ኮም</w:t>
      </w:r>
      <w:r>
        <w:rPr>
          <w:rFonts w:hint="default" w:ascii="Segoe UI Emoji" w:hAnsi="Segoe UI Emoji" w:cs="Segoe UI Emoji"/>
          <w:lang w:val="am-ET"/>
        </w:rPr>
        <w:t>ፓይለ</w:t>
      </w:r>
      <w:r>
        <w:rPr>
          <w:rFonts w:hint="default" w:ascii="Segoe UI Emoji" w:hAnsi="Segoe UI Emoji" w:cs="Segoe UI Emoji"/>
        </w:rPr>
        <w:t xml:space="preserve">ር እና ኢንተርፕሬተር በፕሮግራሚንግ ሂደት ውስጥ በተለያዩ አገልግሎቶች ይጠቀማሉ። </w:t>
      </w:r>
      <w:r>
        <w:rPr>
          <w:rFonts w:hint="default" w:ascii="Segoe UI Emoji" w:hAnsi="Segoe UI Emoji" w:cs="Segoe UI Emoji"/>
          <w:lang w:val="en-GB"/>
        </w:rPr>
        <w:t xml:space="preserve">Compiler </w:t>
      </w:r>
      <w:r>
        <w:rPr>
          <w:rFonts w:hint="default" w:ascii="Segoe UI Emoji" w:hAnsi="Segoe UI Emoji" w:cs="Segoe UI Emoji"/>
        </w:rPr>
        <w:t xml:space="preserve">ለትክክለኛ </w:t>
      </w:r>
      <w:r>
        <w:rPr>
          <w:rFonts w:hint="default" w:ascii="Segoe UI Emoji" w:hAnsi="Segoe UI Emoji" w:cs="Segoe UI Emoji"/>
          <w:lang w:val="en-GB"/>
        </w:rPr>
        <w:t xml:space="preserve">execution </w:t>
      </w:r>
      <w:r>
        <w:rPr>
          <w:rFonts w:hint="default" w:ascii="Segoe UI Emoji" w:hAnsi="Segoe UI Emoji" w:cs="Segoe UI Emoji"/>
        </w:rPr>
        <w:t xml:space="preserve">እና </w:t>
      </w:r>
      <w:r>
        <w:rPr>
          <w:rFonts w:hint="default" w:ascii="Segoe UI Emoji" w:hAnsi="Segoe UI Emoji" w:cs="Segoe UI Emoji"/>
          <w:lang w:val="en-GB"/>
        </w:rPr>
        <w:t xml:space="preserve">error checking </w:t>
      </w:r>
      <w:r>
        <w:rPr>
          <w:rFonts w:hint="default" w:ascii="Segoe UI Emoji" w:hAnsi="Segoe UI Emoji" w:cs="Segoe UI Emoji"/>
        </w:rPr>
        <w:t>ይረዳል፣</w:t>
      </w:r>
    </w:p>
    <w:p w14:paraId="0BBBE1AB">
      <w:pPr>
        <w:pStyle w:val="8"/>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 </w:t>
      </w:r>
      <w:r>
        <w:rPr>
          <w:rFonts w:hint="default" w:ascii="Segoe UI Emoji" w:hAnsi="Segoe UI Emoji" w:cs="Segoe UI Emoji"/>
          <w:lang w:val="en-GB"/>
        </w:rPr>
        <w:t xml:space="preserve">Interpreter </w:t>
      </w:r>
      <w:r>
        <w:rPr>
          <w:rFonts w:hint="default" w:ascii="Segoe UI Emoji" w:hAnsi="Segoe UI Emoji" w:cs="Segoe UI Emoji"/>
        </w:rPr>
        <w:t>ደግሞ ለቀላል ሙ</w:t>
      </w:r>
      <w:r>
        <w:rPr>
          <w:rFonts w:hint="default" w:ascii="Segoe UI Emoji" w:hAnsi="Segoe UI Emoji" w:cs="Segoe UI Emoji"/>
          <w:lang w:val="am-ET"/>
        </w:rPr>
        <w:t xml:space="preserve"> </w:t>
      </w:r>
      <w:r>
        <w:rPr>
          <w:rFonts w:hint="default" w:ascii="Segoe UI Emoji" w:hAnsi="Segoe UI Emoji" w:cs="Segoe UI Emoji"/>
        </w:rPr>
        <w:t xml:space="preserve">ከራ እና </w:t>
      </w:r>
      <w:r>
        <w:rPr>
          <w:rFonts w:hint="default" w:ascii="Segoe UI Emoji" w:hAnsi="Segoe UI Emoji" w:cs="Segoe UI Emoji"/>
          <w:lang w:val="am-ET"/>
        </w:rPr>
        <w:t>መ</w:t>
      </w:r>
      <w:r>
        <w:rPr>
          <w:rFonts w:hint="default" w:ascii="Segoe UI Emoji" w:hAnsi="Segoe UI Emoji" w:cs="Segoe UI Emoji"/>
        </w:rPr>
        <w:t>ረዳት ይረዳል።</w:t>
      </w:r>
    </w:p>
    <w:p w14:paraId="74973CEB">
      <w:pPr>
        <w:keepNext w:val="0"/>
        <w:keepLines w:val="0"/>
        <w:widowControl/>
        <w:suppressLineNumbers w:val="0"/>
        <w:rPr>
          <w:rFonts w:hint="default" w:ascii="Segoe UI Emoji" w:hAnsi="Segoe UI Emoji" w:cs="Segoe UI Emoji"/>
        </w:rPr>
      </w:pPr>
    </w:p>
    <w:p w14:paraId="547994A8">
      <w:pPr>
        <w:pStyle w:val="2"/>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 1.9 Mechanics of Creating a Program (C++)</w:t>
      </w:r>
    </w:p>
    <w:p w14:paraId="486C8113">
      <w:pPr>
        <w:pStyle w:val="8"/>
        <w:keepNext w:val="0"/>
        <w:keepLines w:val="0"/>
        <w:widowControl/>
        <w:suppressLineNumbers w:val="0"/>
        <w:ind w:left="720" w:right="720"/>
        <w:rPr>
          <w:rFonts w:hint="default" w:ascii="Segoe UI Emoji" w:hAnsi="Segoe UI Emoji" w:cs="Segoe UI Emoji"/>
        </w:rPr>
      </w:pPr>
      <w:r>
        <w:rPr>
          <w:rFonts w:hint="default" w:ascii="Segoe UI Emoji" w:hAnsi="Segoe UI Emoji" w:eastAsia="SimSun" w:cs="Segoe UI Emoji"/>
          <w:sz w:val="24"/>
          <w:szCs w:val="24"/>
        </w:rPr>
        <w:t>C++ programs typically go through five phases to be executed: these are edit, preprocess, compile, link, load:</w:t>
      </w:r>
    </w:p>
    <w:p w14:paraId="2A56516C">
      <w:pPr>
        <w:keepNext w:val="0"/>
        <w:keepLines w:val="0"/>
        <w:widowControl/>
        <w:numPr>
          <w:ilvl w:val="0"/>
          <w:numId w:val="8"/>
        </w:numPr>
        <w:suppressLineNumbers w:val="0"/>
        <w:spacing w:before="0" w:beforeAutospacing="1" w:after="0" w:afterAutospacing="1"/>
        <w:ind w:left="1440" w:right="720" w:hanging="360"/>
        <w:rPr>
          <w:rFonts w:hint="default" w:ascii="Segoe UI Emoji" w:hAnsi="Segoe UI Emoji" w:cs="Segoe UI Emoji"/>
        </w:rPr>
      </w:pPr>
      <w:r>
        <w:rPr>
          <w:rStyle w:val="9"/>
          <w:rFonts w:hint="default" w:ascii="Segoe UI Emoji" w:hAnsi="Segoe UI Emoji" w:eastAsia="SimSun" w:cs="Segoe UI Emoji"/>
          <w:sz w:val="24"/>
          <w:szCs w:val="24"/>
        </w:rPr>
        <w:t>Edit</w:t>
      </w:r>
      <w:r>
        <w:rPr>
          <w:rFonts w:hint="default" w:ascii="Segoe UI Emoji" w:hAnsi="Segoe UI Emoji" w:eastAsia="SimSun" w:cs="Segoe UI Emoji"/>
          <w:sz w:val="24"/>
          <w:szCs w:val="24"/>
        </w:rPr>
        <w:t>: this is accomplished with an editor program. The programmer types C++ statements with the editor and makes corrections if necessary. The program’s source file is then stored on secondary storage device such as a disk with a ".cpp" file name.</w:t>
      </w:r>
    </w:p>
    <w:p w14:paraId="7CB35B30">
      <w:pPr>
        <w:keepNext w:val="0"/>
        <w:keepLines w:val="0"/>
        <w:widowControl/>
        <w:numPr>
          <w:ilvl w:val="0"/>
          <w:numId w:val="8"/>
        </w:numPr>
        <w:suppressLineNumbers w:val="0"/>
        <w:spacing w:before="0" w:beforeAutospacing="1" w:after="0" w:afterAutospacing="1"/>
        <w:ind w:left="1440" w:right="720" w:hanging="360"/>
        <w:rPr>
          <w:rFonts w:hint="default" w:ascii="Segoe UI Emoji" w:hAnsi="Segoe UI Emoji" w:cs="Segoe UI Emoji"/>
        </w:rPr>
      </w:pPr>
      <w:r>
        <w:rPr>
          <w:rStyle w:val="9"/>
          <w:rFonts w:hint="default" w:ascii="Segoe UI Emoji" w:hAnsi="Segoe UI Emoji" w:eastAsia="SimSun" w:cs="Segoe UI Emoji"/>
          <w:sz w:val="24"/>
          <w:szCs w:val="24"/>
        </w:rPr>
        <w:t>Preprocess</w:t>
      </w:r>
      <w:r>
        <w:rPr>
          <w:rFonts w:hint="default" w:ascii="Segoe UI Emoji" w:hAnsi="Segoe UI Emoji" w:eastAsia="SimSun" w:cs="Segoe UI Emoji"/>
          <w:sz w:val="24"/>
          <w:szCs w:val="24"/>
        </w:rPr>
        <w:t>: In a C++ system, a preprocessor program executes automatically before the compiler's translation phase begins. The C++ preprocessor obeys commands called preprocessor directives (e.g., #include), which indicate that certain manipulations are to be performed on the program before compilation.</w:t>
      </w:r>
    </w:p>
    <w:p w14:paraId="28575A0F">
      <w:pPr>
        <w:keepNext w:val="0"/>
        <w:keepLines w:val="0"/>
        <w:widowControl/>
        <w:numPr>
          <w:ilvl w:val="0"/>
          <w:numId w:val="8"/>
        </w:numPr>
        <w:suppressLineNumbers w:val="0"/>
        <w:spacing w:before="0" w:beforeAutospacing="1" w:after="0" w:afterAutospacing="1"/>
        <w:ind w:left="1440" w:right="720" w:hanging="360"/>
        <w:rPr>
          <w:rFonts w:hint="default" w:ascii="Segoe UI Emoji" w:hAnsi="Segoe UI Emoji" w:cs="Segoe UI Emoji"/>
        </w:rPr>
      </w:pPr>
      <w:r>
        <w:rPr>
          <w:rStyle w:val="9"/>
          <w:rFonts w:hint="default" w:ascii="Segoe UI Emoji" w:hAnsi="Segoe UI Emoji" w:eastAsia="SimSun" w:cs="Segoe UI Emoji"/>
          <w:sz w:val="24"/>
          <w:szCs w:val="24"/>
        </w:rPr>
        <w:t>Compile</w:t>
      </w:r>
      <w:r>
        <w:rPr>
          <w:rFonts w:hint="default" w:ascii="Segoe UI Emoji" w:hAnsi="Segoe UI Emoji" w:eastAsia="SimSun" w:cs="Segoe UI Emoji"/>
          <w:sz w:val="24"/>
          <w:szCs w:val="24"/>
        </w:rPr>
        <w:t>: Then, the C++ compiler translates the program code. The compiler may be a true C++ compiler which generates native (assembly or machine) code. The outcome may be incomplete due to the program referring to library routines which are not defined as a part of the program. For example, the &lt;&lt; operator is defined in a separate IO library.</w:t>
      </w:r>
    </w:p>
    <w:p w14:paraId="2EA40093">
      <w:pPr>
        <w:keepNext w:val="0"/>
        <w:keepLines w:val="0"/>
        <w:widowControl/>
        <w:numPr>
          <w:ilvl w:val="0"/>
          <w:numId w:val="8"/>
        </w:numPr>
        <w:suppressLineNumbers w:val="0"/>
        <w:spacing w:before="0" w:beforeAutospacing="1" w:after="0" w:afterAutospacing="1"/>
        <w:ind w:left="1440" w:right="720" w:hanging="360"/>
        <w:rPr>
          <w:rFonts w:hint="default" w:ascii="Segoe UI Emoji" w:hAnsi="Segoe UI Emoji" w:cs="Segoe UI Emoji"/>
        </w:rPr>
      </w:pPr>
      <w:r>
        <w:rPr>
          <w:rStyle w:val="9"/>
          <w:rFonts w:hint="default" w:ascii="Segoe UI Emoji" w:hAnsi="Segoe UI Emoji" w:eastAsia="SimSun" w:cs="Segoe UI Emoji"/>
          <w:sz w:val="24"/>
          <w:szCs w:val="24"/>
        </w:rPr>
        <w:t>Link</w:t>
      </w:r>
      <w:r>
        <w:rPr>
          <w:rFonts w:hint="default" w:ascii="Segoe UI Emoji" w:hAnsi="Segoe UI Emoji" w:eastAsia="SimSun" w:cs="Segoe UI Emoji"/>
          <w:sz w:val="24"/>
          <w:szCs w:val="24"/>
        </w:rPr>
        <w:t>: C++ programs typically contain references to functions and data defined elsewhere, such as in the standard libraries. The object code produced by the C++ compiler typically contains "holes" due to these missing parts. A linker links the object code with the code for the missing functions to produce an executable image.</w:t>
      </w:r>
    </w:p>
    <w:p w14:paraId="19C71231">
      <w:pPr>
        <w:keepNext w:val="0"/>
        <w:keepLines w:val="0"/>
        <w:widowControl/>
        <w:numPr>
          <w:ilvl w:val="0"/>
          <w:numId w:val="8"/>
        </w:numPr>
        <w:suppressLineNumbers w:val="0"/>
        <w:spacing w:before="0" w:beforeAutospacing="1" w:after="0" w:afterAutospacing="1"/>
        <w:ind w:left="1440" w:right="720" w:hanging="360"/>
        <w:rPr>
          <w:rFonts w:hint="default" w:ascii="Segoe UI Emoji" w:hAnsi="Segoe UI Emoji" w:cs="Segoe UI Emoji"/>
        </w:rPr>
      </w:pPr>
      <w:r>
        <w:rPr>
          <w:rStyle w:val="9"/>
          <w:rFonts w:hint="default" w:ascii="Segoe UI Emoji" w:hAnsi="Segoe UI Emoji" w:eastAsia="SimSun" w:cs="Segoe UI Emoji"/>
          <w:sz w:val="24"/>
          <w:szCs w:val="24"/>
        </w:rPr>
        <w:t>Load</w:t>
      </w:r>
      <w:r>
        <w:rPr>
          <w:rFonts w:hint="default" w:ascii="Segoe UI Emoji" w:hAnsi="Segoe UI Emoji" w:eastAsia="SimSun" w:cs="Segoe UI Emoji"/>
          <w:sz w:val="24"/>
          <w:szCs w:val="24"/>
        </w:rPr>
        <w:t>: The loader takes the executable file from disk and transfers it to memory. Additional components from shared libraries that support the program are also loaded. Finally, the computer, under the control of its CPU, executes the program.</w:t>
      </w:r>
    </w:p>
    <w:p w14:paraId="4F63F404">
      <w:pPr>
        <w:pStyle w:val="8"/>
        <w:keepNext w:val="0"/>
        <w:keepLines w:val="0"/>
        <w:widowControl/>
        <w:suppressLineNumbers w:val="0"/>
        <w:ind w:left="720" w:right="720"/>
        <w:rPr>
          <w:rFonts w:hint="default" w:ascii="Segoe UI Emoji" w:hAnsi="Segoe UI Emoji" w:cs="Segoe UI Emoji"/>
        </w:rPr>
      </w:pPr>
      <w:r>
        <w:rPr>
          <w:rFonts w:hint="default" w:ascii="Segoe UI Emoji" w:hAnsi="Segoe UI Emoji" w:eastAsia="SimSun" w:cs="Segoe UI Emoji"/>
          <w:sz w:val="24"/>
          <w:szCs w:val="24"/>
        </w:rPr>
        <w:t>In practice, all these steps are usually invoked by a single command and the user will not even see the intermediate files generated.</w:t>
      </w:r>
    </w:p>
    <w:p w14:paraId="081C0094">
      <w:pPr>
        <w:keepNext w:val="0"/>
        <w:keepLines w:val="0"/>
        <w:widowControl/>
        <w:suppressLineNumbers w:val="0"/>
        <w:rPr>
          <w:rFonts w:hint="default" w:ascii="Segoe UI Emoji" w:hAnsi="Segoe UI Emoji" w:cs="Segoe UI Emoji"/>
        </w:rPr>
      </w:pPr>
    </w:p>
    <w:p w14:paraId="2CFB5FA6">
      <w:pPr>
        <w:pStyle w:val="2"/>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1.9 Mechanics of Creating a </w:t>
      </w:r>
      <w:r>
        <w:rPr>
          <w:rFonts w:hint="default" w:ascii="Segoe UI Emoji" w:hAnsi="Segoe UI Emoji" w:cs="Segoe UI Emoji"/>
          <w:lang w:val="en-GB"/>
        </w:rPr>
        <w:t xml:space="preserve">C++ </w:t>
      </w:r>
      <w:r>
        <w:rPr>
          <w:rFonts w:hint="default" w:ascii="Segoe UI Emoji" w:hAnsi="Segoe UI Emoji" w:cs="Segoe UI Emoji"/>
        </w:rPr>
        <w:t>Program</w:t>
      </w:r>
    </w:p>
    <w:p w14:paraId="48DC76BA">
      <w:pPr>
        <w:pStyle w:val="2"/>
        <w:keepNext w:val="0"/>
        <w:keepLines w:val="0"/>
        <w:widowControl/>
        <w:suppressLineNumbers w:val="0"/>
        <w:rPr>
          <w:rFonts w:hint="default" w:ascii="Segoe UI Emoji" w:hAnsi="Segoe UI Emoji" w:cs="Segoe UI Emoji"/>
          <w:lang w:val="en-GB"/>
        </w:rPr>
      </w:pPr>
      <w:r>
        <w:rPr>
          <w:rFonts w:hint="default" w:ascii="Segoe UI Emoji" w:hAnsi="Segoe UI Emoji" w:cs="Segoe UI Emoji"/>
        </w:rPr>
        <w:t xml:space="preserve"> </w:t>
      </w:r>
      <w:r>
        <w:rPr>
          <w:rFonts w:hint="default" w:ascii="Segoe UI Emoji" w:hAnsi="Segoe UI Emoji" w:cs="Segoe UI Emoji"/>
          <w:lang w:val="en-GB"/>
        </w:rPr>
        <w:t>(</w:t>
      </w:r>
      <w:r>
        <w:rPr>
          <w:rFonts w:hint="default" w:ascii="Segoe UI Emoji" w:hAnsi="Segoe UI Emoji" w:cs="Segoe UI Emoji"/>
        </w:rPr>
        <w:t>የC++ ፕሮግራም መፍጠሪያ እርምጃዎች</w:t>
      </w:r>
      <w:r>
        <w:rPr>
          <w:rFonts w:hint="default" w:ascii="Segoe UI Emoji" w:hAnsi="Segoe UI Emoji" w:cs="Segoe UI Emoji"/>
          <w:lang w:val="en-GB"/>
        </w:rPr>
        <w:t>)</w:t>
      </w:r>
    </w:p>
    <w:p w14:paraId="6DA2946C">
      <w:pPr>
        <w:pStyle w:val="8"/>
        <w:keepNext w:val="0"/>
        <w:keepLines w:val="0"/>
        <w:widowControl/>
        <w:suppressLineNumbers w:val="0"/>
        <w:rPr>
          <w:rFonts w:hint="default" w:ascii="Segoe UI Emoji" w:hAnsi="Segoe UI Emoji" w:cs="Segoe UI Emoji"/>
        </w:rPr>
      </w:pPr>
      <w:r>
        <w:rPr>
          <w:rFonts w:hint="default" w:ascii="Segoe UI Emoji" w:hAnsi="Segoe UI Emoji" w:cs="Segoe UI Emoji"/>
        </w:rPr>
        <w:t>በC++ ፕሮግራም መፍጠር ሂደት ውስጥ አምስት ዋና እርምጃዎች አሉ። እያንዳንዱ እርምጃ የሚያደርጉት ተግባር የተለየ ነው። እነዚህ እርምጃዎች በተከታታይ ይከናወናሉ።</w:t>
      </w:r>
    </w:p>
    <w:p w14:paraId="7E7FAD2F">
      <w:pPr>
        <w:pStyle w:val="4"/>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1️⃣ </w:t>
      </w:r>
      <w:r>
        <w:rPr>
          <w:rStyle w:val="9"/>
          <w:rFonts w:hint="default" w:ascii="Segoe UI Emoji" w:hAnsi="Segoe UI Emoji" w:cs="Segoe UI Emoji"/>
          <w:b/>
          <w:bCs/>
        </w:rPr>
        <w:t>Edit</w:t>
      </w:r>
      <w:r>
        <w:rPr>
          <w:rFonts w:hint="default" w:ascii="Segoe UI Emoji" w:hAnsi="Segoe UI Emoji" w:cs="Segoe UI Emoji"/>
        </w:rPr>
        <w:t xml:space="preserve"> – ፕሮግራሙ</w:t>
      </w:r>
      <w:r>
        <w:rPr>
          <w:rFonts w:hint="default" w:ascii="Segoe UI Emoji" w:hAnsi="Segoe UI Emoji" w:cs="Segoe UI Emoji"/>
          <w:lang w:val="en-GB"/>
        </w:rPr>
        <w:t xml:space="preserve"> </w:t>
      </w:r>
      <w:r>
        <w:rPr>
          <w:rFonts w:hint="default" w:ascii="Segoe UI Emoji" w:hAnsi="Segoe UI Emoji" w:cs="Segoe UI Emoji"/>
        </w:rPr>
        <w:t>ን መጻፍ</w:t>
      </w:r>
    </w:p>
    <w:p w14:paraId="7CDE46BC">
      <w:pPr>
        <w:keepNext w:val="0"/>
        <w:keepLines w:val="0"/>
        <w:widowControl/>
        <w:numPr>
          <w:ilvl w:val="0"/>
          <w:numId w:val="9"/>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የC++ ኮድ በText Editor (ምሳሌ፡ Notepad++ ወይም Visual Studio Code) ውስጥ ይጻፋል።</w:t>
      </w:r>
    </w:p>
    <w:p w14:paraId="4E648D14">
      <w:pPr>
        <w:keepNext w:val="0"/>
        <w:keepLines w:val="0"/>
        <w:widowControl/>
        <w:numPr>
          <w:ilvl w:val="0"/>
          <w:numId w:val="9"/>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 xml:space="preserve">የተጻፈው ፋይል </w:t>
      </w:r>
      <w:r>
        <w:rPr>
          <w:rStyle w:val="7"/>
          <w:rFonts w:hint="default" w:ascii="Segoe UI Emoji" w:hAnsi="Segoe UI Emoji" w:cs="Segoe UI Emoji"/>
        </w:rPr>
        <w:t>.cpp</w:t>
      </w:r>
      <w:r>
        <w:rPr>
          <w:rFonts w:hint="default" w:ascii="Segoe UI Emoji" w:hAnsi="Segoe UI Emoji" w:cs="Segoe UI Emoji"/>
        </w:rPr>
        <w:t xml:space="preserve"> እንደ file extension ይይዛል።</w:t>
      </w:r>
    </w:p>
    <w:p w14:paraId="6932472F">
      <w:pPr>
        <w:keepNext w:val="0"/>
        <w:keepLines w:val="0"/>
        <w:widowControl/>
        <w:numPr>
          <w:ilvl w:val="0"/>
          <w:numId w:val="9"/>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የተጻፈው ፋይል በsecondary storage (ምሳሌ፡ hard disk) ላይ ይቀመጣል።</w:t>
      </w:r>
    </w:p>
    <w:p w14:paraId="03E960D2">
      <w:pPr>
        <w:pStyle w:val="4"/>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2️⃣ </w:t>
      </w:r>
      <w:r>
        <w:rPr>
          <w:rStyle w:val="9"/>
          <w:rFonts w:hint="default" w:ascii="Segoe UI Emoji" w:hAnsi="Segoe UI Emoji" w:cs="Segoe UI Emoji"/>
          <w:b/>
          <w:bCs/>
        </w:rPr>
        <w:t>Preprocess</w:t>
      </w:r>
      <w:r>
        <w:rPr>
          <w:rFonts w:hint="default" w:ascii="Segoe UI Emoji" w:hAnsi="Segoe UI Emoji" w:cs="Segoe UI Emoji"/>
        </w:rPr>
        <w:t xml:space="preserve"> – ኮድን ከመተርጎም በፊት ማዘጋጀት</w:t>
      </w:r>
    </w:p>
    <w:p w14:paraId="340F6BF0">
      <w:pPr>
        <w:keepNext w:val="0"/>
        <w:keepLines w:val="0"/>
        <w:widowControl/>
        <w:numPr>
          <w:ilvl w:val="0"/>
          <w:numId w:val="10"/>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 xml:space="preserve">Preprocessor የሚባሉት </w:t>
      </w:r>
      <w:r>
        <w:rPr>
          <w:rStyle w:val="7"/>
          <w:rFonts w:hint="default" w:ascii="Segoe UI Emoji" w:hAnsi="Segoe UI Emoji" w:cs="Segoe UI Emoji"/>
        </w:rPr>
        <w:t>#include</w:t>
      </w:r>
      <w:r>
        <w:rPr>
          <w:rFonts w:hint="default" w:ascii="Segoe UI Emoji" w:hAnsi="Segoe UI Emoji" w:cs="Segoe UI Emoji"/>
        </w:rPr>
        <w:t xml:space="preserve">, </w:t>
      </w:r>
      <w:r>
        <w:rPr>
          <w:rStyle w:val="7"/>
          <w:rFonts w:hint="default" w:ascii="Segoe UI Emoji" w:hAnsi="Segoe UI Emoji" w:cs="Segoe UI Emoji"/>
        </w:rPr>
        <w:t>#define</w:t>
      </w:r>
      <w:r>
        <w:rPr>
          <w:rFonts w:hint="default" w:ascii="Segoe UI Emoji" w:hAnsi="Segoe UI Emoji" w:cs="Segoe UI Emoji"/>
        </w:rPr>
        <w:t xml:space="preserve"> እና ከመጀመሪያ የሚገባው ኮድ ነው።</w:t>
      </w:r>
    </w:p>
    <w:p w14:paraId="1F921967">
      <w:pPr>
        <w:keepNext w:val="0"/>
        <w:keepLines w:val="0"/>
        <w:widowControl/>
        <w:numPr>
          <w:ilvl w:val="0"/>
          <w:numId w:val="10"/>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እነዚህ ትእዛዞች ኮድ ውስጥ የሚካተቱት ፋይሎችን እና ተወላጅ ነገሮችን አንድ ላይ ማዋሃድ ያስችላሉ።</w:t>
      </w:r>
    </w:p>
    <w:p w14:paraId="1316F588">
      <w:pPr>
        <w:keepNext w:val="0"/>
        <w:keepLines w:val="0"/>
        <w:widowControl/>
        <w:numPr>
          <w:ilvl w:val="0"/>
          <w:numId w:val="10"/>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ይህ እርምጃ ኮድ ንጹሕ እና ዝግጁ እንዲሆን ያደርገዋል።</w:t>
      </w:r>
    </w:p>
    <w:p w14:paraId="78CD2A7A">
      <w:pPr>
        <w:pStyle w:val="4"/>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3️⃣ </w:t>
      </w:r>
      <w:r>
        <w:rPr>
          <w:rStyle w:val="9"/>
          <w:rFonts w:hint="default" w:ascii="Segoe UI Emoji" w:hAnsi="Segoe UI Emoji" w:cs="Segoe UI Emoji"/>
          <w:b/>
          <w:bCs/>
        </w:rPr>
        <w:t>Compile</w:t>
      </w:r>
      <w:r>
        <w:rPr>
          <w:rFonts w:hint="default" w:ascii="Segoe UI Emoji" w:hAnsi="Segoe UI Emoji" w:cs="Segoe UI Emoji"/>
        </w:rPr>
        <w:t xml:space="preserve"> – ኮድን ወደ machine code መተርጎም</w:t>
      </w:r>
    </w:p>
    <w:p w14:paraId="12826840">
      <w:pPr>
        <w:keepNext w:val="0"/>
        <w:keepLines w:val="0"/>
        <w:widowControl/>
        <w:numPr>
          <w:ilvl w:val="0"/>
          <w:numId w:val="11"/>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Compiler የተጻፈውን ኮድ ወደ object code ያቀናብራል።</w:t>
      </w:r>
    </w:p>
    <w:p w14:paraId="662D2A69">
      <w:pPr>
        <w:keepNext w:val="0"/>
        <w:keepLines w:val="0"/>
        <w:widowControl/>
        <w:numPr>
          <w:ilvl w:val="0"/>
          <w:numId w:val="11"/>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ይህ object code በኮምፒውተሩ ሊተረጎም የሚችል ቅርጸ ኮድ ነው።</w:t>
      </w:r>
    </w:p>
    <w:p w14:paraId="3D95A9B5">
      <w:pPr>
        <w:keepNext w:val="0"/>
        <w:keepLines w:val="0"/>
        <w:widowControl/>
        <w:numPr>
          <w:ilvl w:val="0"/>
          <w:numId w:val="11"/>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 xml:space="preserve">አንዳንድ ኮድ ክፍሎች (ምሳሌ፡ </w:t>
      </w:r>
      <w:r>
        <w:rPr>
          <w:rStyle w:val="7"/>
          <w:rFonts w:hint="default" w:ascii="Segoe UI Emoji" w:hAnsi="Segoe UI Emoji" w:cs="Segoe UI Emoji"/>
        </w:rPr>
        <w:t>&lt;&lt;</w:t>
      </w:r>
      <w:r>
        <w:rPr>
          <w:rFonts w:hint="default" w:ascii="Segoe UI Emoji" w:hAnsi="Segoe UI Emoji" w:cs="Segoe UI Emoji"/>
        </w:rPr>
        <w:t>) በlibrary ውስጥ ናቸው፣ ስለዚህ በዚህ ደረጃ አይተርጎሙም።</w:t>
      </w:r>
    </w:p>
    <w:p w14:paraId="03BF963F">
      <w:pPr>
        <w:keepNext w:val="0"/>
        <w:keepLines w:val="0"/>
        <w:widowControl/>
        <w:numPr>
          <w:ilvl w:val="0"/>
          <w:numId w:val="0"/>
        </w:numPr>
        <w:suppressLineNumbers w:val="0"/>
        <w:spacing w:before="0" w:beforeAutospacing="1" w:after="0" w:afterAutospacing="1"/>
        <w:ind w:left="360" w:leftChars="0"/>
        <w:rPr>
          <w:rFonts w:hint="default" w:ascii="Segoe UI Emoji" w:hAnsi="Segoe UI Emoji" w:cs="Segoe UI Emoji"/>
        </w:rPr>
      </w:pPr>
    </w:p>
    <w:p w14:paraId="794C79EE">
      <w:pPr>
        <w:keepNext w:val="0"/>
        <w:keepLines w:val="0"/>
        <w:widowControl/>
        <w:numPr>
          <w:ilvl w:val="0"/>
          <w:numId w:val="0"/>
        </w:numPr>
        <w:suppressLineNumbers w:val="0"/>
        <w:spacing w:before="0" w:beforeAutospacing="1" w:after="0" w:afterAutospacing="1"/>
        <w:rPr>
          <w:rFonts w:hint="default" w:ascii="Segoe UI Emoji" w:hAnsi="Segoe UI Emoji" w:cs="Segoe UI Emoji"/>
        </w:rPr>
      </w:pPr>
      <w:r>
        <w:rPr>
          <w:rFonts w:hint="default" w:ascii="Segoe UI Emoji" w:hAnsi="Segoe UI Emoji" w:cs="Segoe UI Emoji"/>
        </w:rPr>
        <w:t xml:space="preserve">4️⃣ </w:t>
      </w:r>
      <w:r>
        <w:rPr>
          <w:rStyle w:val="9"/>
          <w:rFonts w:hint="default" w:ascii="Segoe UI Emoji" w:hAnsi="Segoe UI Emoji" w:cs="Segoe UI Emoji"/>
          <w:b/>
          <w:bCs/>
        </w:rPr>
        <w:t>Link</w:t>
      </w:r>
      <w:r>
        <w:rPr>
          <w:rFonts w:hint="default" w:ascii="Segoe UI Emoji" w:hAnsi="Segoe UI Emoji" w:cs="Segoe UI Emoji"/>
        </w:rPr>
        <w:t xml:space="preserve"> – ኮድን ከlibrary ጋር </w:t>
      </w:r>
      <w:r>
        <w:rPr>
          <w:rFonts w:hint="default" w:ascii="Nyala" w:hAnsi="Segoe UI Emoji" w:cs="Segoe UI Emoji"/>
          <w:lang w:val="am-ET"/>
        </w:rPr>
        <w:t>ማያያ</w:t>
      </w:r>
      <w:r>
        <w:rPr>
          <w:rFonts w:hint="default" w:ascii="Segoe UI Emoji" w:hAnsi="Segoe UI Emoji" w:cs="Segoe UI Emoji"/>
        </w:rPr>
        <w:t>ዝ</w:t>
      </w:r>
    </w:p>
    <w:p w14:paraId="2A79C87C">
      <w:pPr>
        <w:keepNext w:val="0"/>
        <w:keepLines w:val="0"/>
        <w:widowControl/>
        <w:numPr>
          <w:ilvl w:val="0"/>
          <w:numId w:val="12"/>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Linker የcompiled object code ክፍሎችን ከexternal libraries ጋር ያያዛል።</w:t>
      </w:r>
    </w:p>
    <w:p w14:paraId="5E5FF68E">
      <w:pPr>
        <w:keepNext w:val="0"/>
        <w:keepLines w:val="0"/>
        <w:widowControl/>
        <w:numPr>
          <w:ilvl w:val="0"/>
          <w:numId w:val="12"/>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ይህ እርምጃ ፕሮግራሙን አንድ አካል እንዲሆን ያደርገዋል።</w:t>
      </w:r>
    </w:p>
    <w:p w14:paraId="7E1F64D5">
      <w:pPr>
        <w:keepNext w:val="0"/>
        <w:keepLines w:val="0"/>
        <w:widowControl/>
        <w:numPr>
          <w:ilvl w:val="0"/>
          <w:numId w:val="12"/>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የመጨረሻ executable file ይፈጠራል።</w:t>
      </w:r>
    </w:p>
    <w:p w14:paraId="26B06D32">
      <w:pPr>
        <w:pStyle w:val="4"/>
        <w:keepNext w:val="0"/>
        <w:keepLines w:val="0"/>
        <w:widowControl/>
        <w:suppressLineNumbers w:val="0"/>
        <w:rPr>
          <w:rFonts w:hint="default" w:ascii="Segoe UI Emoji" w:hAnsi="Segoe UI Emoji" w:cs="Segoe UI Emoji"/>
        </w:rPr>
      </w:pPr>
      <w:r>
        <w:rPr>
          <w:rFonts w:hint="default" w:ascii="Segoe UI Emoji" w:hAnsi="Segoe UI Emoji" w:cs="Segoe UI Emoji"/>
        </w:rPr>
        <w:t xml:space="preserve">5️⃣ </w:t>
      </w:r>
      <w:r>
        <w:rPr>
          <w:rStyle w:val="9"/>
          <w:rFonts w:hint="default" w:ascii="Segoe UI Emoji" w:hAnsi="Segoe UI Emoji" w:cs="Segoe UI Emoji"/>
          <w:b/>
          <w:bCs/>
        </w:rPr>
        <w:t>Load</w:t>
      </w:r>
      <w:r>
        <w:rPr>
          <w:rFonts w:hint="default" w:ascii="Segoe UI Emoji" w:hAnsi="Segoe UI Emoji" w:cs="Segoe UI Emoji"/>
        </w:rPr>
        <w:t xml:space="preserve"> – ፕሮግራሙን ወደ memory መጫን</w:t>
      </w:r>
    </w:p>
    <w:p w14:paraId="42C96B1E">
      <w:pPr>
        <w:keepNext w:val="0"/>
        <w:keepLines w:val="0"/>
        <w:widowControl/>
        <w:numPr>
          <w:ilvl w:val="0"/>
          <w:numId w:val="13"/>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የተዘጋጀው executable file ወደ RAM ይጫናል።</w:t>
      </w:r>
    </w:p>
    <w:p w14:paraId="2B53E6E4">
      <w:pPr>
        <w:keepNext w:val="0"/>
        <w:keepLines w:val="0"/>
        <w:widowControl/>
        <w:numPr>
          <w:ilvl w:val="0"/>
          <w:numId w:val="13"/>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ከዚያ CPU ፕሮግራሙን መከናወን ይጀምራል።</w:t>
      </w:r>
    </w:p>
    <w:p w14:paraId="253A978E">
      <w:pPr>
        <w:keepNext w:val="0"/>
        <w:keepLines w:val="0"/>
        <w:widowControl/>
        <w:numPr>
          <w:ilvl w:val="0"/>
          <w:numId w:val="13"/>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ከshared libraries የሚያስፈልጉ ክፍሎች እንዲጫኑ ይደረጋል።</w:t>
      </w:r>
    </w:p>
    <w:p w14:paraId="22B6A182">
      <w:pPr>
        <w:pStyle w:val="3"/>
        <w:keepNext w:val="0"/>
        <w:keepLines w:val="0"/>
        <w:widowControl/>
        <w:suppressLineNumbers w:val="0"/>
        <w:rPr>
          <w:rFonts w:hint="default" w:ascii="Segoe UI Emoji" w:hAnsi="Segoe UI Emoji" w:cs="Segoe UI Emoji"/>
        </w:rPr>
      </w:pPr>
      <w:r>
        <w:rPr>
          <w:rFonts w:hint="default" w:ascii="Segoe UI Emoji" w:hAnsi="Segoe UI Emoji" w:cs="Segoe UI Emoji"/>
        </w:rPr>
        <w:t>🧠 አጠቃላይ ማስታወሻ</w:t>
      </w:r>
    </w:p>
    <w:p w14:paraId="1FEB3A3C">
      <w:pPr>
        <w:keepNext w:val="0"/>
        <w:keepLines w:val="0"/>
        <w:widowControl/>
        <w:numPr>
          <w:ilvl w:val="0"/>
          <w:numId w:val="14"/>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እነዚህ አምስት እርምጃዎች በብዙ compiler ውስጥ በአንድ ትእዛዝ ይከናወናሉ።</w:t>
      </w:r>
    </w:p>
    <w:p w14:paraId="0072BA11">
      <w:pPr>
        <w:keepNext w:val="0"/>
        <w:keepLines w:val="0"/>
        <w:widowControl/>
        <w:numPr>
          <w:ilvl w:val="0"/>
          <w:numId w:val="14"/>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ተጨማሪ intermediate files አ</w:t>
      </w:r>
      <w:r>
        <w:rPr>
          <w:rFonts w:hint="default" w:hAnsi="Segoe UI Emoji" w:cs="Segoe UI Emoji"/>
          <w:lang w:val="en-US"/>
        </w:rPr>
        <w:t>ይ</w:t>
      </w:r>
      <w:r>
        <w:rPr>
          <w:rFonts w:hint="default" w:ascii="Segoe UI Emoji" w:hAnsi="Segoe UI Emoji" w:cs="Segoe UI Emoji"/>
        </w:rPr>
        <w:t>ታይም።</w:t>
      </w:r>
    </w:p>
    <w:p w14:paraId="0D476F3C">
      <w:pPr>
        <w:keepNext w:val="0"/>
        <w:keepLines w:val="0"/>
        <w:widowControl/>
        <w:numPr>
          <w:ilvl w:val="0"/>
          <w:numId w:val="14"/>
        </w:numPr>
        <w:suppressLineNumbers w:val="0"/>
        <w:spacing w:before="0" w:beforeAutospacing="1" w:after="0" w:afterAutospacing="1"/>
        <w:ind w:left="720" w:hanging="360"/>
        <w:rPr>
          <w:rFonts w:hint="default" w:ascii="Segoe UI Emoji" w:hAnsi="Segoe UI Emoji" w:cs="Segoe UI Emoji"/>
        </w:rPr>
      </w:pPr>
      <w:r>
        <w:rPr>
          <w:rFonts w:hint="default" w:ascii="Segoe UI Emoji" w:hAnsi="Segoe UI Emoji" w:cs="Segoe UI Emoji"/>
        </w:rPr>
        <w:t>ፕሮግራሙ ከመጻፍ እስከ መከናወን ድረስ የተደረጉት እርምጃዎች በተደራሽ እና በተደጋጋሚ ሂደት ይከናወናሉ።</w:t>
      </w:r>
    </w:p>
    <w:p w14:paraId="4F818695">
      <w:pPr>
        <w:rPr>
          <w:rFonts w:hint="default" w:ascii="Segoe UI Emoji" w:hAnsi="Segoe UI Emoji" w:cs="Segoe UI Emoj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Nyal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00001"/>
    <w:multiLevelType w:val="multilevel"/>
    <w:tmpl w:val="000000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000002"/>
    <w:multiLevelType w:val="multilevel"/>
    <w:tmpl w:val="00000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000003"/>
    <w:multiLevelType w:val="multilevel"/>
    <w:tmpl w:val="00000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000004"/>
    <w:multiLevelType w:val="multilevel"/>
    <w:tmpl w:val="00000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000005"/>
    <w:multiLevelType w:val="multilevel"/>
    <w:tmpl w:val="000000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000006"/>
    <w:multiLevelType w:val="multilevel"/>
    <w:tmpl w:val="000000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0000007"/>
    <w:multiLevelType w:val="multilevel"/>
    <w:tmpl w:val="00000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000008"/>
    <w:multiLevelType w:val="multilevel"/>
    <w:tmpl w:val="00000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000009"/>
    <w:multiLevelType w:val="multilevel"/>
    <w:tmpl w:val="00000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000000A"/>
    <w:multiLevelType w:val="singleLevel"/>
    <w:tmpl w:val="000000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000000B"/>
    <w:multiLevelType w:val="singleLevel"/>
    <w:tmpl w:val="000000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000000C"/>
    <w:multiLevelType w:val="multilevel"/>
    <w:tmpl w:val="00000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000000D"/>
    <w:multiLevelType w:val="singleLevel"/>
    <w:tmpl w:val="0000000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6"/>
  </w:num>
  <w:num w:numId="3">
    <w:abstractNumId w:val="11"/>
  </w:num>
  <w:num w:numId="4">
    <w:abstractNumId w:val="13"/>
  </w:num>
  <w:num w:numId="5">
    <w:abstractNumId w:val="7"/>
  </w:num>
  <w:num w:numId="6">
    <w:abstractNumId w:val="12"/>
  </w:num>
  <w:num w:numId="7">
    <w:abstractNumId w:val="3"/>
  </w:num>
  <w:num w:numId="8">
    <w:abstractNumId w:val="1"/>
  </w:num>
  <w:num w:numId="9">
    <w:abstractNumId w:val="5"/>
  </w:num>
  <w:num w:numId="10">
    <w:abstractNumId w:val="4"/>
  </w:num>
  <w:num w:numId="11">
    <w:abstractNumId w:val="9"/>
  </w:num>
  <w:num w:numId="12">
    <w:abstractNumId w:val="2"/>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C31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SimSun"/>
      <w:lang w:val="en-US" w:eastAsia="zh-CN" w:bidi="ar-SA"/>
    </w:rPr>
  </w:style>
  <w:style w:type="paragraph" w:styleId="2">
    <w:name w:val="heading 2"/>
    <w:next w:val="1"/>
    <w:qFormat/>
    <w:uiPriority w:val="0"/>
    <w:pPr>
      <w:spacing w:before="0" w:beforeAutospacing="1" w:after="0" w:afterAutospacing="1"/>
      <w:jc w:val="left"/>
    </w:pPr>
    <w:rPr>
      <w:rFonts w:hint="eastAsia" w:ascii="SimSun" w:hAnsi="SimSun" w:eastAsia="SimSun" w:cs="SimSun"/>
      <w:b/>
      <w:bCs/>
      <w:kern w:val="0"/>
      <w:sz w:val="36"/>
      <w:szCs w:val="36"/>
      <w:lang w:val="en-US" w:eastAsia="zh-CN"/>
    </w:rPr>
  </w:style>
  <w:style w:type="paragraph" w:styleId="3">
    <w:name w:val="heading 3"/>
    <w:next w:val="1"/>
    <w:qFormat/>
    <w:uiPriority w:val="0"/>
    <w:pPr>
      <w:spacing w:before="0" w:beforeAutospacing="1" w:after="0" w:afterAutospacing="1"/>
      <w:jc w:val="left"/>
    </w:pPr>
    <w:rPr>
      <w:rFonts w:hint="eastAsia" w:ascii="SimSun" w:hAnsi="SimSun" w:eastAsia="SimSun" w:cs="SimSun"/>
      <w:b/>
      <w:bCs/>
      <w:kern w:val="0"/>
      <w:sz w:val="27"/>
      <w:szCs w:val="27"/>
      <w:lang w:val="en-US" w:eastAsia="zh-CN"/>
    </w:rPr>
  </w:style>
  <w:style w:type="paragraph" w:styleId="4">
    <w:name w:val="heading 4"/>
    <w:next w:val="1"/>
    <w:qFormat/>
    <w:uiPriority w:val="0"/>
    <w:pPr>
      <w:spacing w:before="0" w:beforeAutospacing="1" w:after="0" w:afterAutospacing="1"/>
      <w:jc w:val="left"/>
    </w:pPr>
    <w:rPr>
      <w:rFonts w:hint="eastAsia" w:ascii="SimSun" w:hAnsi="SimSun" w:eastAsia="SimSun" w:cs="SimSun"/>
      <w:b/>
      <w:bCs/>
      <w:kern w:val="0"/>
      <w:sz w:val="24"/>
      <w:szCs w:val="24"/>
      <w:lang w:val="en-US" w:eastAsia="zh-CN"/>
    </w:rPr>
  </w:style>
  <w:style w:type="character" w:default="1" w:styleId="5">
    <w:name w:val="Default Paragraph Font"/>
    <w:qFormat/>
    <w:uiPriority w:val="0"/>
  </w:style>
  <w:style w:type="table" w:default="1" w:styleId="6">
    <w:name w:val="Normal Table"/>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rPr>
  </w:style>
  <w:style w:type="character" w:styleId="9">
    <w:name w:val="Strong"/>
    <w:basedOn w:val="5"/>
    <w:qFormat/>
    <w:uiPriority w:val="0"/>
    <w:rPr>
      <w:b/>
      <w:bCs/>
    </w:rPr>
  </w:style>
  <w:style w:type="table" w:styleId="10">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1">
    <w:name w:val="Medium Grid 3"/>
    <w:basedOn w:val="6"/>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12">
    <w:name w:val="Medium Grid 3 Accent 1"/>
    <w:basedOn w:val="6"/>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13">
    <w:name w:val="Medium Grid 3 Accent 2"/>
    <w:basedOn w:val="6"/>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4">
    <w:name w:val="Medium Grid 3 Accent 3"/>
    <w:basedOn w:val="6"/>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5">
    <w:name w:val="Medium Grid 3 Accent 4"/>
    <w:basedOn w:val="6"/>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6">
    <w:name w:val="Medium Grid 3 Accent 5"/>
    <w:basedOn w:val="6"/>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7">
    <w:name w:val="Medium Grid 3 Accent 6"/>
    <w:basedOn w:val="6"/>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278</Words>
  <Characters>1431</Characters>
  <Paragraphs>123</Paragraphs>
  <TotalTime>16</TotalTime>
  <ScaleCrop>false</ScaleCrop>
  <LinksUpToDate>false</LinksUpToDate>
  <CharactersWithSpaces>1713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2025-09-06T10:37:00Z</dcterms:created>
  <dc:creator>DL_USER</dc:creator>
  <cp:lastModifiedBy>Natnael Temesgen</cp:lastModifiedBy>
  <dcterms:modified xsi:type="dcterms:W3CDTF">2026-04-01T08:44:58Z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65F56C11AB164110B707F6EBED88A9C2_13</vt:lpwstr>
  </property>
  <property fmtid="{D5CDD505-2E9C-101B-9397-08002B2CF9AE}" pid="4" name="KSOTemplateDocerSaveRecord">
    <vt:lpwstr>eyJoZGlkIjoiMDYyYTQwMDdmZjQ3NTg0ZmZjYjc2NzdiMTg5YWQ2MWUiLCJ1c2VySWQiOiIxNDMxMTI3NjcyMzQ2NyJ9</vt:lpwstr>
  </property>
</Properties>
</file>